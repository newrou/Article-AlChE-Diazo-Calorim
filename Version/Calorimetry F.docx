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B6386" w:rsidRPr="00F14E7A" w:rsidRDefault="003E42ED">
      <w:pPr>
        <w:pStyle w:val="2"/>
        <w:jc w:val="center"/>
        <w:rPr>
          <w:lang w:val="en-US"/>
        </w:rPr>
      </w:pPr>
      <w:r w:rsidRPr="00F14E7A">
        <w:rPr>
          <w:lang w:val="en-US"/>
        </w:rPr>
        <w:t xml:space="preserve">Comparative analysis of the thermal stability of the </w:t>
      </w:r>
      <w:proofErr w:type="spellStart"/>
      <w:r w:rsidR="00571A78">
        <w:rPr>
          <w:lang w:val="en-US"/>
        </w:rPr>
        <w:t>arenediazonium</w:t>
      </w:r>
      <w:proofErr w:type="spellEnd"/>
      <w:r w:rsidR="00571A78">
        <w:rPr>
          <w:lang w:val="en-US"/>
        </w:rPr>
        <w:t xml:space="preserve"> </w:t>
      </w:r>
      <w:proofErr w:type="spellStart"/>
      <w:r w:rsidRPr="00F14E7A">
        <w:rPr>
          <w:lang w:val="en-US"/>
        </w:rPr>
        <w:t>triflate</w:t>
      </w:r>
      <w:r w:rsidR="00571A78">
        <w:rPr>
          <w:lang w:val="en-US"/>
        </w:rPr>
        <w:t>s</w:t>
      </w:r>
      <w:proofErr w:type="spellEnd"/>
      <w:r w:rsidRPr="00F14E7A">
        <w:rPr>
          <w:lang w:val="en-US"/>
        </w:rPr>
        <w:t xml:space="preserve">, </w:t>
      </w:r>
      <w:proofErr w:type="spellStart"/>
      <w:r w:rsidRPr="00F14E7A">
        <w:rPr>
          <w:lang w:val="en-US"/>
        </w:rPr>
        <w:t>tosylate</w:t>
      </w:r>
      <w:r w:rsidR="00571A78">
        <w:rPr>
          <w:lang w:val="en-US"/>
        </w:rPr>
        <w:t>s</w:t>
      </w:r>
      <w:proofErr w:type="spellEnd"/>
      <w:r w:rsidRPr="00F14E7A">
        <w:rPr>
          <w:lang w:val="en-US"/>
        </w:rPr>
        <w:t xml:space="preserve"> and </w:t>
      </w:r>
      <w:proofErr w:type="spellStart"/>
      <w:r w:rsidRPr="00F14E7A">
        <w:rPr>
          <w:lang w:val="en-US"/>
        </w:rPr>
        <w:t>tetrafluoroborate</w:t>
      </w:r>
      <w:r w:rsidR="00571A78">
        <w:rPr>
          <w:lang w:val="en-US"/>
        </w:rPr>
        <w:t>s</w:t>
      </w:r>
      <w:proofErr w:type="spellEnd"/>
      <w:r w:rsidRPr="00F14E7A">
        <w:rPr>
          <w:lang w:val="en-US"/>
        </w:rPr>
        <w:t xml:space="preserve"> </w:t>
      </w:r>
      <w:r w:rsidR="000D0F17">
        <w:rPr>
          <w:lang w:val="en-US"/>
        </w:rPr>
        <w:t>by calorimetric methods</w:t>
      </w:r>
    </w:p>
    <w:p w:rsidR="009B6386" w:rsidRPr="00F14E7A" w:rsidRDefault="003E42ED">
      <w:pPr>
        <w:rPr>
          <w:lang w:val="en-US"/>
        </w:rPr>
      </w:pPr>
      <w:r w:rsidRPr="00F14E7A">
        <w:rPr>
          <w:lang w:val="en-US"/>
        </w:rPr>
        <w:t>Alexander A. Bondarev</w:t>
      </w:r>
      <w:proofErr w:type="gramStart"/>
      <w:r w:rsidRPr="00F14E7A">
        <w:rPr>
          <w:lang w:val="en-US"/>
        </w:rPr>
        <w:t>,</w:t>
      </w:r>
      <w:r w:rsidRPr="00F14E7A">
        <w:rPr>
          <w:vertAlign w:val="superscript"/>
          <w:lang w:val="en-US"/>
        </w:rPr>
        <w:t>1</w:t>
      </w:r>
      <w:proofErr w:type="gramEnd"/>
      <w:r w:rsidRPr="00F14E7A">
        <w:rPr>
          <w:lang w:val="en-US"/>
        </w:rPr>
        <w:t xml:space="preserve"> </w:t>
      </w:r>
      <w:proofErr w:type="spellStart"/>
      <w:r w:rsidRPr="00F14E7A">
        <w:rPr>
          <w:lang w:val="en-US"/>
        </w:rPr>
        <w:t>Evgeny</w:t>
      </w:r>
      <w:proofErr w:type="spellEnd"/>
      <w:r w:rsidRPr="00F14E7A">
        <w:rPr>
          <w:lang w:val="en-US"/>
        </w:rPr>
        <w:t xml:space="preserve"> V. Naumov,</w:t>
      </w:r>
      <w:r w:rsidRPr="00F14E7A">
        <w:rPr>
          <w:vertAlign w:val="superscript"/>
          <w:lang w:val="en-US"/>
        </w:rPr>
        <w:t>1</w:t>
      </w:r>
      <w:r w:rsidRPr="00F14E7A">
        <w:rPr>
          <w:lang w:val="en-US"/>
        </w:rPr>
        <w:t xml:space="preserve"> </w:t>
      </w:r>
      <w:proofErr w:type="spellStart"/>
      <w:r w:rsidRPr="00F14E7A">
        <w:rPr>
          <w:lang w:val="en-US"/>
        </w:rPr>
        <w:t>Assiya</w:t>
      </w:r>
      <w:proofErr w:type="spellEnd"/>
      <w:r w:rsidRPr="00F14E7A">
        <w:rPr>
          <w:lang w:val="en-US"/>
        </w:rPr>
        <w:t xml:space="preserve"> </w:t>
      </w:r>
      <w:proofErr w:type="spellStart"/>
      <w:r w:rsidRPr="00F14E7A">
        <w:rPr>
          <w:lang w:val="en-US"/>
        </w:rPr>
        <w:t>Zh</w:t>
      </w:r>
      <w:proofErr w:type="spellEnd"/>
      <w:r w:rsidRPr="00F14E7A">
        <w:rPr>
          <w:lang w:val="en-US"/>
        </w:rPr>
        <w:t>. Kassanova</w:t>
      </w:r>
      <w:r w:rsidRPr="00F14E7A">
        <w:rPr>
          <w:vertAlign w:val="superscript"/>
          <w:lang w:val="en-US"/>
        </w:rPr>
        <w:t>2</w:t>
      </w:r>
      <w:r w:rsidRPr="00F14E7A">
        <w:rPr>
          <w:lang w:val="en-US"/>
        </w:rPr>
        <w:t>, Elena A. Krasnokutskaya</w:t>
      </w:r>
      <w:r w:rsidRPr="00F14E7A">
        <w:rPr>
          <w:vertAlign w:val="superscript"/>
          <w:lang w:val="en-US"/>
        </w:rPr>
        <w:t>2</w:t>
      </w:r>
      <w:r w:rsidRPr="00F14E7A">
        <w:rPr>
          <w:lang w:val="en-US"/>
        </w:rPr>
        <w:t>, Vic</w:t>
      </w:r>
      <w:r w:rsidR="00A76A4F">
        <w:rPr>
          <w:lang w:val="en-US"/>
        </w:rPr>
        <w:t>t</w:t>
      </w:r>
      <w:r w:rsidRPr="00F14E7A">
        <w:rPr>
          <w:lang w:val="en-US"/>
        </w:rPr>
        <w:t>or D. Filimonov</w:t>
      </w:r>
      <w:r w:rsidRPr="00F14E7A">
        <w:rPr>
          <w:vertAlign w:val="superscript"/>
          <w:lang w:val="en-US"/>
        </w:rPr>
        <w:t>2</w:t>
      </w:r>
      <w:r w:rsidRPr="00F14E7A">
        <w:rPr>
          <w:lang w:val="en-US"/>
        </w:rPr>
        <w:t xml:space="preserve"> </w:t>
      </w:r>
    </w:p>
    <w:p w:rsidR="009B6386" w:rsidRPr="00F14E7A" w:rsidRDefault="009B6386">
      <w:pPr>
        <w:rPr>
          <w:lang w:val="en-US"/>
        </w:rPr>
      </w:pPr>
    </w:p>
    <w:p w:rsidR="009B6386" w:rsidRPr="00F14E7A" w:rsidRDefault="003E42ED">
      <w:pPr>
        <w:rPr>
          <w:lang w:val="en-US"/>
        </w:rPr>
      </w:pPr>
      <w:r w:rsidRPr="00F14E7A">
        <w:rPr>
          <w:vertAlign w:val="superscript"/>
          <w:lang w:val="en-US"/>
        </w:rPr>
        <w:t>1 </w:t>
      </w:r>
      <w:r w:rsidRPr="00F14E7A">
        <w:rPr>
          <w:lang w:val="en-US"/>
        </w:rPr>
        <w:t>Department of Biomedicine, Altai State University, Barnaul, Russia, alex_root@mail.ru</w:t>
      </w:r>
    </w:p>
    <w:p w:rsidR="009B6386" w:rsidRPr="00F14E7A" w:rsidRDefault="003E42ED">
      <w:pPr>
        <w:rPr>
          <w:lang w:val="en-US"/>
        </w:rPr>
      </w:pPr>
      <w:r w:rsidRPr="00F14E7A">
        <w:rPr>
          <w:vertAlign w:val="superscript"/>
          <w:lang w:val="en-US"/>
        </w:rPr>
        <w:t>2 </w:t>
      </w:r>
      <w:proofErr w:type="gramStart"/>
      <w:r w:rsidRPr="00F14E7A">
        <w:rPr>
          <w:lang w:val="en-US"/>
        </w:rPr>
        <w:t>Department</w:t>
      </w:r>
      <w:proofErr w:type="gramEnd"/>
      <w:r w:rsidRPr="00F14E7A">
        <w:rPr>
          <w:lang w:val="en-US"/>
        </w:rPr>
        <w:t xml:space="preserve"> of </w:t>
      </w:r>
      <w:r w:rsidR="00F14E7A">
        <w:rPr>
          <w:lang w:val="en-US"/>
        </w:rPr>
        <w:t xml:space="preserve">Biotechnology and </w:t>
      </w:r>
      <w:r w:rsidRPr="00F14E7A">
        <w:rPr>
          <w:lang w:val="en-US"/>
        </w:rPr>
        <w:t xml:space="preserve">Organic Chemistry, </w:t>
      </w:r>
      <w:r w:rsidR="00F14E7A">
        <w:rPr>
          <w:lang w:val="en-US"/>
        </w:rPr>
        <w:t xml:space="preserve">National Research </w:t>
      </w:r>
      <w:r w:rsidRPr="00F14E7A">
        <w:rPr>
          <w:lang w:val="en-US"/>
        </w:rPr>
        <w:t xml:space="preserve">Tomsk Polytechnic University, 634050 Tomsk, Russia  </w:t>
      </w:r>
    </w:p>
    <w:p w:rsidR="009B6386" w:rsidRDefault="003E42ED">
      <w:pPr>
        <w:pStyle w:val="3"/>
      </w:pPr>
      <w:r>
        <w:t>Введение</w:t>
      </w:r>
    </w:p>
    <w:p w:rsidR="000D0F17" w:rsidRPr="000D0F17" w:rsidRDefault="000D0F17" w:rsidP="000D0F17">
      <w:pPr>
        <w:pStyle w:val="af"/>
        <w:numPr>
          <w:ilvl w:val="3"/>
          <w:numId w:val="1"/>
        </w:numPr>
        <w:rPr>
          <w:rFonts w:ascii="Times New Roman" w:hAnsi="Times New Roman" w:cs="Times New Roman"/>
        </w:rPr>
      </w:pPr>
      <w:r w:rsidRPr="000D0F17">
        <w:rPr>
          <w:rFonts w:ascii="Times New Roman" w:hAnsi="Times New Roman" w:cs="Times New Roman"/>
        </w:rPr>
        <w:t xml:space="preserve">Ароматические </w:t>
      </w:r>
      <w:proofErr w:type="spellStart"/>
      <w:r w:rsidRPr="000D0F17">
        <w:rPr>
          <w:rFonts w:ascii="Times New Roman" w:hAnsi="Times New Roman" w:cs="Times New Roman"/>
        </w:rPr>
        <w:t>диазониевые</w:t>
      </w:r>
      <w:proofErr w:type="spellEnd"/>
      <w:r w:rsidRPr="000D0F17">
        <w:rPr>
          <w:rFonts w:ascii="Times New Roman" w:hAnsi="Times New Roman" w:cs="Times New Roman"/>
        </w:rPr>
        <w:t xml:space="preserve"> соли </w:t>
      </w:r>
      <w:r w:rsidR="00666CE7" w:rsidRPr="00666CE7">
        <w:rPr>
          <w:rFonts w:ascii="Times New Roman" w:hAnsi="Times New Roman" w:cs="Times New Roman"/>
        </w:rPr>
        <w:t>(</w:t>
      </w:r>
      <w:r w:rsidR="00666CE7">
        <w:rPr>
          <w:rFonts w:ascii="Times New Roman" w:hAnsi="Times New Roman" w:cs="Times New Roman"/>
          <w:lang w:val="en-US"/>
        </w:rPr>
        <w:t>DS</w:t>
      </w:r>
      <w:r w:rsidR="00666CE7" w:rsidRPr="00666CE7">
        <w:rPr>
          <w:rFonts w:ascii="Times New Roman" w:hAnsi="Times New Roman" w:cs="Times New Roman"/>
        </w:rPr>
        <w:t xml:space="preserve">) </w:t>
      </w:r>
      <w:r w:rsidRPr="000D0F17">
        <w:rPr>
          <w:rFonts w:ascii="Times New Roman" w:hAnsi="Times New Roman" w:cs="Times New Roman"/>
        </w:rPr>
        <w:t>являются одними из важнейших строительных блоков классического органического синтеза и индустрии</w:t>
      </w:r>
      <w:r w:rsidR="0093080D" w:rsidRPr="0093080D">
        <w:rPr>
          <w:rFonts w:ascii="Times New Roman" w:hAnsi="Times New Roman" w:cs="Times New Roman"/>
        </w:rPr>
        <w:t xml:space="preserve"> [1]</w:t>
      </w:r>
      <w:r w:rsidRPr="000D0F17">
        <w:rPr>
          <w:rFonts w:ascii="Times New Roman" w:hAnsi="Times New Roman" w:cs="Times New Roman"/>
        </w:rPr>
        <w:t xml:space="preserve">. Кроме того, благодаря способности </w:t>
      </w:r>
      <w:proofErr w:type="spellStart"/>
      <w:r w:rsidRPr="000D0F17">
        <w:rPr>
          <w:rFonts w:ascii="Times New Roman" w:hAnsi="Times New Roman" w:cs="Times New Roman"/>
        </w:rPr>
        <w:t>диазониевых</w:t>
      </w:r>
      <w:proofErr w:type="spellEnd"/>
      <w:r w:rsidRPr="000D0F17">
        <w:rPr>
          <w:rFonts w:ascii="Times New Roman" w:hAnsi="Times New Roman" w:cs="Times New Roman"/>
        </w:rPr>
        <w:t xml:space="preserve">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</w:t>
      </w:r>
      <w:proofErr w:type="gramStart"/>
      <w:r w:rsidRPr="000D0F17">
        <w:rPr>
          <w:rFonts w:ascii="Times New Roman" w:hAnsi="Times New Roman" w:cs="Times New Roman"/>
        </w:rPr>
        <w:t>о-</w:t>
      </w:r>
      <w:proofErr w:type="gramEnd"/>
      <w:r w:rsidRPr="000D0F17">
        <w:rPr>
          <w:rFonts w:ascii="Times New Roman" w:hAnsi="Times New Roman" w:cs="Times New Roman"/>
        </w:rPr>
        <w:t xml:space="preserve"> и </w:t>
      </w:r>
      <w:proofErr w:type="spellStart"/>
      <w:r w:rsidRPr="000D0F17">
        <w:rPr>
          <w:rFonts w:ascii="Times New Roman" w:hAnsi="Times New Roman" w:cs="Times New Roman"/>
        </w:rPr>
        <w:t>наноразмерных</w:t>
      </w:r>
      <w:proofErr w:type="spellEnd"/>
      <w:r w:rsidRPr="000D0F17">
        <w:rPr>
          <w:rFonts w:ascii="Times New Roman" w:hAnsi="Times New Roman" w:cs="Times New Roman"/>
        </w:rPr>
        <w:t xml:space="preserve"> композитных органических материалов</w:t>
      </w:r>
      <w:r w:rsidR="0093080D" w:rsidRPr="0093080D">
        <w:rPr>
          <w:rFonts w:ascii="Times New Roman" w:hAnsi="Times New Roman" w:cs="Times New Roman"/>
        </w:rPr>
        <w:t xml:space="preserve"> [2]</w:t>
      </w:r>
      <w:r w:rsidRPr="000D0F17">
        <w:rPr>
          <w:rFonts w:ascii="Times New Roman" w:hAnsi="Times New Roman" w:cs="Times New Roman"/>
        </w:rPr>
        <w:t xml:space="preserve">. </w:t>
      </w:r>
    </w:p>
    <w:p w:rsidR="00AB216C" w:rsidRDefault="000D0F17">
      <w:r>
        <w:t xml:space="preserve">Вместе с тем, </w:t>
      </w:r>
      <w:r w:rsidR="004917D5">
        <w:t>для</w:t>
      </w:r>
      <w:r>
        <w:t xml:space="preserve"> </w:t>
      </w:r>
      <w:r w:rsidR="00AB216C">
        <w:t xml:space="preserve">многих </w:t>
      </w:r>
      <w:r w:rsidR="009B72DD">
        <w:rPr>
          <w:lang w:val="en-US"/>
        </w:rPr>
        <w:t>DS</w:t>
      </w:r>
      <w:r>
        <w:t xml:space="preserve"> </w:t>
      </w:r>
      <w:r w:rsidR="004917D5">
        <w:t>типичны</w:t>
      </w:r>
      <w:r>
        <w:t xml:space="preserve"> такие недостатки, как малая устойчивость при хранении </w:t>
      </w:r>
      <w:r w:rsidR="00666CE7">
        <w:t xml:space="preserve">в </w:t>
      </w:r>
      <w:r w:rsidR="006676B1">
        <w:t>сухом</w:t>
      </w:r>
      <w:r w:rsidR="00666CE7">
        <w:t xml:space="preserve"> состоянии и склонность к взрывообразному разложению при нагревании</w:t>
      </w:r>
      <w:r w:rsidR="00571A78">
        <w:t xml:space="preserve">, </w:t>
      </w:r>
      <w:r w:rsidR="00666CE7">
        <w:t xml:space="preserve"> </w:t>
      </w:r>
      <w:proofErr w:type="spellStart"/>
      <w:r w:rsidR="004917D5">
        <w:t>фотоооблучении</w:t>
      </w:r>
      <w:proofErr w:type="spellEnd"/>
      <w:r w:rsidR="004917D5">
        <w:t xml:space="preserve"> </w:t>
      </w:r>
      <w:r w:rsidR="00666CE7">
        <w:t>и механических воздействиях</w:t>
      </w:r>
      <w:r w:rsidR="0093080D" w:rsidRPr="0093080D">
        <w:t xml:space="preserve"> [1</w:t>
      </w:r>
      <w:r w:rsidR="0093080D">
        <w:rPr>
          <w:lang w:val="en-US"/>
        </w:rPr>
        <w:t>a</w:t>
      </w:r>
      <w:r w:rsidR="0093080D" w:rsidRPr="0093080D">
        <w:t>]</w:t>
      </w:r>
      <w:r w:rsidR="00666CE7" w:rsidRPr="00666CE7">
        <w:t>,</w:t>
      </w:r>
      <w:r w:rsidR="00666CE7" w:rsidRPr="00666CE7">
        <w:rPr>
          <w:vertAlign w:val="superscript"/>
        </w:rPr>
        <w:t xml:space="preserve"> </w:t>
      </w:r>
      <w:r w:rsidR="00666CE7">
        <w:t xml:space="preserve">что затрудняет </w:t>
      </w:r>
      <w:r w:rsidR="009B72DD">
        <w:t xml:space="preserve">их </w:t>
      </w:r>
      <w:r w:rsidR="00666CE7">
        <w:t>получение и использование</w:t>
      </w:r>
      <w:r w:rsidR="009B72DD">
        <w:t xml:space="preserve"> особенно в промышленном масштабе.</w:t>
      </w:r>
    </w:p>
    <w:p w:rsidR="000E7A2E" w:rsidRDefault="00AB216C">
      <w:r>
        <w:rPr>
          <w:rFonts w:ascii="Times New Roman" w:hAnsi="Times New Roman" w:cs="Times New Roman"/>
        </w:rPr>
        <w:t xml:space="preserve">Давно известно, что солянокислые растворы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хлоридов могут быть «стабилизированы» добавками </w:t>
      </w:r>
      <w:proofErr w:type="spellStart"/>
      <w:r>
        <w:rPr>
          <w:rFonts w:ascii="Times New Roman" w:hAnsi="Times New Roman" w:cs="Times New Roman"/>
        </w:rPr>
        <w:t>нафталинсульфокислоты</w:t>
      </w:r>
      <w:proofErr w:type="spellEnd"/>
      <w:r>
        <w:rPr>
          <w:rFonts w:ascii="Times New Roman" w:hAnsi="Times New Roman" w:cs="Times New Roman"/>
        </w:rPr>
        <w:t xml:space="preserve">. Предполагалось, </w:t>
      </w:r>
      <w:r w:rsidR="002E63B3">
        <w:rPr>
          <w:rFonts w:ascii="Times New Roman" w:hAnsi="Times New Roman" w:cs="Times New Roman"/>
        </w:rPr>
        <w:t xml:space="preserve">хотя и без доказательств, </w:t>
      </w:r>
      <w:r>
        <w:rPr>
          <w:rFonts w:ascii="Times New Roman" w:hAnsi="Times New Roman" w:cs="Times New Roman"/>
        </w:rPr>
        <w:t xml:space="preserve">что эта стабилизация происходит за счет ионного обмена и образования в растворах </w:t>
      </w:r>
      <w:proofErr w:type="spellStart"/>
      <w:r>
        <w:rPr>
          <w:rFonts w:ascii="Times New Roman" w:hAnsi="Times New Roman" w:cs="Times New Roman"/>
        </w:rPr>
        <w:t>арендиазоний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нафтилсульфонатов</w:t>
      </w:r>
      <w:proofErr w:type="spellEnd"/>
      <w:r w:rsidR="0093080D" w:rsidRPr="0093080D">
        <w:rPr>
          <w:rFonts w:ascii="Times New Roman" w:hAnsi="Times New Roman" w:cs="Times New Roman"/>
        </w:rPr>
        <w:t xml:space="preserve"> [1</w:t>
      </w:r>
      <w:r w:rsidR="0093080D">
        <w:rPr>
          <w:rFonts w:ascii="Times New Roman" w:hAnsi="Times New Roman" w:cs="Times New Roman"/>
          <w:lang w:val="en-US"/>
        </w:rPr>
        <w:t>a</w:t>
      </w:r>
      <w:r w:rsidR="0093080D" w:rsidRPr="0093080D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. </w:t>
      </w:r>
      <w:r w:rsidR="002E63B3">
        <w:rPr>
          <w:rFonts w:ascii="Times New Roman" w:hAnsi="Times New Roman" w:cs="Times New Roman"/>
        </w:rPr>
        <w:t>Ранее нам в</w:t>
      </w:r>
      <w:r>
        <w:rPr>
          <w:rFonts w:ascii="Times New Roman" w:hAnsi="Times New Roman" w:cs="Times New Roman"/>
        </w:rPr>
        <w:t xml:space="preserve">первые </w:t>
      </w:r>
      <w:r w:rsidR="002E63B3">
        <w:rPr>
          <w:rFonts w:ascii="Times New Roman" w:hAnsi="Times New Roman" w:cs="Times New Roman"/>
        </w:rPr>
        <w:t xml:space="preserve">удалось </w:t>
      </w:r>
      <w:r>
        <w:rPr>
          <w:rFonts w:ascii="Times New Roman" w:hAnsi="Times New Roman" w:cs="Times New Roman"/>
        </w:rPr>
        <w:t>получ</w:t>
      </w:r>
      <w:r w:rsidR="002E63B3">
        <w:rPr>
          <w:rFonts w:ascii="Times New Roman" w:hAnsi="Times New Roman" w:cs="Times New Roman"/>
        </w:rPr>
        <w:t>ить</w:t>
      </w:r>
      <w:r>
        <w:rPr>
          <w:rFonts w:ascii="Times New Roman" w:hAnsi="Times New Roman" w:cs="Times New Roman"/>
        </w:rPr>
        <w:t xml:space="preserve"> в индивидуальном состоянии </w:t>
      </w:r>
      <w:proofErr w:type="spellStart"/>
      <w:r w:rsidRPr="00B7541F">
        <w:rPr>
          <w:rFonts w:ascii="Times New Roman" w:hAnsi="Times New Roman" w:cs="Times New Roman"/>
        </w:rPr>
        <w:t>арендиазоний</w:t>
      </w:r>
      <w:proofErr w:type="spellEnd"/>
      <w:r w:rsidRPr="00B7541F">
        <w:rPr>
          <w:rFonts w:ascii="Times New Roman" w:hAnsi="Times New Roman" w:cs="Times New Roman"/>
        </w:rPr>
        <w:t xml:space="preserve"> </w:t>
      </w:r>
      <w:proofErr w:type="spellStart"/>
      <w:r w:rsidRPr="00B7541F">
        <w:rPr>
          <w:rFonts w:ascii="Times New Roman" w:hAnsi="Times New Roman" w:cs="Times New Roman"/>
        </w:rPr>
        <w:t>тозилаты</w:t>
      </w:r>
      <w:proofErr w:type="spellEnd"/>
      <w:r w:rsidRPr="00B7541F">
        <w:rPr>
          <w:rFonts w:ascii="Times New Roman" w:hAnsi="Times New Roman" w:cs="Times New Roman"/>
        </w:rPr>
        <w:t xml:space="preserve"> ArN</w:t>
      </w:r>
      <w:r w:rsidRPr="00B7541F">
        <w:rPr>
          <w:rFonts w:ascii="Times New Roman" w:hAnsi="Times New Roman" w:cs="Times New Roman"/>
          <w:vertAlign w:val="subscript"/>
        </w:rPr>
        <w:t>2</w:t>
      </w:r>
      <w:r w:rsidRPr="00B7541F">
        <w:rPr>
          <w:rFonts w:ascii="Times New Roman" w:hAnsi="Times New Roman" w:cs="Times New Roman"/>
          <w:vertAlign w:val="superscript"/>
        </w:rPr>
        <w:t>+</w:t>
      </w:r>
      <w:r w:rsidR="0047514D">
        <w:rPr>
          <w:rFonts w:ascii="Times New Roman" w:hAnsi="Times New Roman" w:cs="Times New Roman"/>
          <w:vertAlign w:val="superscript"/>
        </w:rPr>
        <w:t xml:space="preserve"> </w:t>
      </w:r>
      <w:proofErr w:type="spellStart"/>
      <w:r w:rsidRPr="00B7541F">
        <w:rPr>
          <w:rFonts w:ascii="Times New Roman" w:hAnsi="Times New Roman" w:cs="Times New Roman"/>
        </w:rPr>
        <w:t>TsO</w:t>
      </w:r>
      <w:proofErr w:type="spellEnd"/>
      <w:r w:rsidRPr="00B7541F">
        <w:rPr>
          <w:rFonts w:ascii="Times New Roman" w:hAnsi="Times New Roman" w:cs="Times New Roman"/>
          <w:vertAlign w:val="superscript"/>
        </w:rPr>
        <w:t>-</w:t>
      </w:r>
      <w:r w:rsidR="000B1A85">
        <w:rPr>
          <w:rFonts w:ascii="Times New Roman" w:hAnsi="Times New Roman" w:cs="Times New Roman"/>
        </w:rPr>
        <w:t xml:space="preserve"> </w:t>
      </w:r>
      <w:r w:rsidR="002E63B3">
        <w:rPr>
          <w:rFonts w:ascii="Times New Roman" w:hAnsi="Times New Roman" w:cs="Times New Roman"/>
        </w:rPr>
        <w:t xml:space="preserve">и показать, что они </w:t>
      </w:r>
      <w:r>
        <w:rPr>
          <w:rFonts w:ascii="Times New Roman" w:hAnsi="Times New Roman" w:cs="Times New Roman"/>
        </w:rPr>
        <w:t>действительно</w:t>
      </w:r>
      <w:r w:rsidR="002E63B3">
        <w:rPr>
          <w:rFonts w:ascii="Times New Roman" w:hAnsi="Times New Roman" w:cs="Times New Roman"/>
        </w:rPr>
        <w:t xml:space="preserve"> </w:t>
      </w:r>
      <w:r w:rsidRPr="00B7541F">
        <w:rPr>
          <w:rFonts w:ascii="Times New Roman" w:hAnsi="Times New Roman" w:cs="Times New Roman"/>
        </w:rPr>
        <w:t>стабильны при хранении в сухом состоянии, хорошо растворимы, как в воде, так и полярных растворителях</w:t>
      </w:r>
      <w:r w:rsidR="0093080D" w:rsidRPr="0093080D">
        <w:rPr>
          <w:rFonts w:ascii="Times New Roman" w:hAnsi="Times New Roman" w:cs="Times New Roman"/>
        </w:rPr>
        <w:t xml:space="preserve"> [3]</w:t>
      </w:r>
      <w:r w:rsidRPr="00B7541F">
        <w:rPr>
          <w:rFonts w:ascii="Times New Roman" w:hAnsi="Times New Roman" w:cs="Times New Roman"/>
        </w:rPr>
        <w:t xml:space="preserve">. В то же время, они </w:t>
      </w:r>
      <w:r>
        <w:rPr>
          <w:rFonts w:ascii="Times New Roman" w:hAnsi="Times New Roman" w:cs="Times New Roman"/>
        </w:rPr>
        <w:t xml:space="preserve">недороги, легко получаются из доступного сырья, </w:t>
      </w:r>
      <w:r w:rsidRPr="00B7541F">
        <w:rPr>
          <w:rFonts w:ascii="Times New Roman" w:hAnsi="Times New Roman" w:cs="Times New Roman"/>
        </w:rPr>
        <w:t>обладают высокой «</w:t>
      </w:r>
      <w:proofErr w:type="spellStart"/>
      <w:r w:rsidRPr="00B7541F">
        <w:rPr>
          <w:rFonts w:ascii="Times New Roman" w:hAnsi="Times New Roman" w:cs="Times New Roman"/>
        </w:rPr>
        <w:t>диазониевой</w:t>
      </w:r>
      <w:proofErr w:type="spellEnd"/>
      <w:r w:rsidRPr="00B7541F">
        <w:rPr>
          <w:rFonts w:ascii="Times New Roman" w:hAnsi="Times New Roman" w:cs="Times New Roman"/>
        </w:rPr>
        <w:t>» активностью и с успехом используются для галоид-</w:t>
      </w:r>
      <w:proofErr w:type="spellStart"/>
      <w:r w:rsidRPr="00B7541F">
        <w:rPr>
          <w:rFonts w:ascii="Times New Roman" w:hAnsi="Times New Roman" w:cs="Times New Roman"/>
        </w:rPr>
        <w:t>дедиазонирования</w:t>
      </w:r>
      <w:proofErr w:type="spellEnd"/>
      <w:r w:rsidR="0093080D" w:rsidRPr="0093080D">
        <w:rPr>
          <w:rFonts w:ascii="Times New Roman" w:hAnsi="Times New Roman" w:cs="Times New Roman"/>
        </w:rPr>
        <w:t xml:space="preserve"> [3,4</w:t>
      </w:r>
      <w:r w:rsidR="0093080D">
        <w:rPr>
          <w:rFonts w:ascii="Times New Roman" w:hAnsi="Times New Roman" w:cs="Times New Roman"/>
          <w:lang w:val="en-US"/>
        </w:rPr>
        <w:t>a</w:t>
      </w:r>
      <w:r w:rsidR="0093080D" w:rsidRPr="0093080D">
        <w:rPr>
          <w:rFonts w:ascii="Times New Roman" w:hAnsi="Times New Roman" w:cs="Times New Roman"/>
        </w:rPr>
        <w:t>-</w:t>
      </w:r>
      <w:r w:rsidR="0093080D">
        <w:rPr>
          <w:rFonts w:ascii="Times New Roman" w:hAnsi="Times New Roman" w:cs="Times New Roman"/>
          <w:lang w:val="en-US"/>
        </w:rPr>
        <w:t>e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 xml:space="preserve"> </w:t>
      </w:r>
      <w:r w:rsidR="005C44E6">
        <w:rPr>
          <w:rFonts w:ascii="Times New Roman" w:hAnsi="Times New Roman" w:cs="Times New Roman"/>
        </w:rPr>
        <w:t xml:space="preserve">и </w:t>
      </w:r>
      <w:r w:rsidRPr="00B7541F">
        <w:rPr>
          <w:rFonts w:ascii="Times New Roman" w:hAnsi="Times New Roman" w:cs="Times New Roman"/>
        </w:rPr>
        <w:t xml:space="preserve">введение в арены изотопа </w:t>
      </w:r>
      <w:r w:rsidRPr="00B7541F">
        <w:rPr>
          <w:rFonts w:ascii="Times New Roman" w:hAnsi="Times New Roman" w:cs="Times New Roman"/>
          <w:vertAlign w:val="superscript"/>
        </w:rPr>
        <w:t>18</w:t>
      </w:r>
      <w:r w:rsidRPr="00B7541F">
        <w:rPr>
          <w:rFonts w:ascii="Times New Roman" w:hAnsi="Times New Roman" w:cs="Times New Roman"/>
        </w:rPr>
        <w:t>F</w:t>
      </w:r>
      <w:r w:rsidR="0093080D" w:rsidRPr="0093080D">
        <w:rPr>
          <w:rFonts w:ascii="Times New Roman" w:hAnsi="Times New Roman" w:cs="Times New Roman"/>
        </w:rPr>
        <w:t xml:space="preserve"> [4</w:t>
      </w:r>
      <w:r w:rsidR="0093080D">
        <w:rPr>
          <w:rFonts w:ascii="Times New Roman" w:hAnsi="Times New Roman" w:cs="Times New Roman"/>
          <w:lang w:val="en-US"/>
        </w:rPr>
        <w:t>f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>, для получения ароматических азидов</w:t>
      </w:r>
      <w:r w:rsidR="0093080D" w:rsidRPr="0093080D">
        <w:rPr>
          <w:rFonts w:ascii="Times New Roman" w:hAnsi="Times New Roman" w:cs="Times New Roman"/>
        </w:rPr>
        <w:t xml:space="preserve"> [4</w:t>
      </w:r>
      <w:r w:rsidR="0093080D">
        <w:rPr>
          <w:rFonts w:ascii="Times New Roman" w:hAnsi="Times New Roman" w:cs="Times New Roman"/>
          <w:lang w:val="en-US"/>
        </w:rPr>
        <w:t>g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 xml:space="preserve">, проведения </w:t>
      </w:r>
      <w:proofErr w:type="spellStart"/>
      <w:r w:rsidRPr="00B7541F">
        <w:rPr>
          <w:rFonts w:ascii="Times New Roman" w:hAnsi="Times New Roman" w:cs="Times New Roman"/>
        </w:rPr>
        <w:t>azo-coupling</w:t>
      </w:r>
      <w:proofErr w:type="spellEnd"/>
      <w:r w:rsidRPr="00B7541F">
        <w:rPr>
          <w:rFonts w:ascii="Times New Roman" w:hAnsi="Times New Roman" w:cs="Times New Roman"/>
        </w:rPr>
        <w:t xml:space="preserve"> с этил </w:t>
      </w:r>
      <w:proofErr w:type="gramStart"/>
      <w:r w:rsidRPr="00913E99">
        <w:rPr>
          <w:rFonts w:ascii="Symbol" w:hAnsi="Symbol" w:cs="Times New Roman"/>
        </w:rPr>
        <w:t></w:t>
      </w:r>
      <w:r w:rsidRPr="00B7541F">
        <w:rPr>
          <w:rFonts w:ascii="Times New Roman" w:hAnsi="Times New Roman" w:cs="Times New Roman"/>
        </w:rPr>
        <w:t>-</w:t>
      </w:r>
      <w:proofErr w:type="spellStart"/>
      <w:proofErr w:type="gramEnd"/>
      <w:r w:rsidRPr="00B7541F">
        <w:rPr>
          <w:rFonts w:ascii="Times New Roman" w:hAnsi="Times New Roman" w:cs="Times New Roman"/>
        </w:rPr>
        <w:t>метилацетоацетатом</w:t>
      </w:r>
      <w:proofErr w:type="spellEnd"/>
      <w:r w:rsidR="0093080D" w:rsidRPr="0093080D">
        <w:rPr>
          <w:rFonts w:ascii="Times New Roman" w:hAnsi="Times New Roman" w:cs="Times New Roman"/>
        </w:rPr>
        <w:t xml:space="preserve"> [5</w:t>
      </w:r>
      <w:r w:rsidR="0093080D">
        <w:rPr>
          <w:rFonts w:ascii="Times New Roman" w:hAnsi="Times New Roman" w:cs="Times New Roman"/>
          <w:lang w:val="en-US"/>
        </w:rPr>
        <w:t>a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 xml:space="preserve">, замещении </w:t>
      </w:r>
      <w:proofErr w:type="spellStart"/>
      <w:r w:rsidRPr="00B7541F">
        <w:rPr>
          <w:rFonts w:ascii="Times New Roman" w:hAnsi="Times New Roman" w:cs="Times New Roman"/>
        </w:rPr>
        <w:t>диазониевой</w:t>
      </w:r>
      <w:proofErr w:type="spellEnd"/>
      <w:r w:rsidRPr="00B7541F">
        <w:rPr>
          <w:rFonts w:ascii="Times New Roman" w:hAnsi="Times New Roman" w:cs="Times New Roman"/>
        </w:rPr>
        <w:t xml:space="preserve"> группы на </w:t>
      </w:r>
      <w:proofErr w:type="spellStart"/>
      <w:r w:rsidRPr="00B7541F">
        <w:rPr>
          <w:rFonts w:ascii="Times New Roman" w:hAnsi="Times New Roman" w:cs="Times New Roman"/>
        </w:rPr>
        <w:t>триэтоксисилильную</w:t>
      </w:r>
      <w:proofErr w:type="spellEnd"/>
      <w:r w:rsidR="0093080D" w:rsidRPr="0093080D">
        <w:rPr>
          <w:rFonts w:ascii="Times New Roman" w:hAnsi="Times New Roman" w:cs="Times New Roman"/>
        </w:rPr>
        <w:t xml:space="preserve"> [5</w:t>
      </w:r>
      <w:r w:rsidR="0093080D">
        <w:rPr>
          <w:rFonts w:ascii="Times New Roman" w:hAnsi="Times New Roman" w:cs="Times New Roman"/>
          <w:lang w:val="en-US"/>
        </w:rPr>
        <w:t>b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 xml:space="preserve">, </w:t>
      </w:r>
      <w:proofErr w:type="spellStart"/>
      <w:r w:rsidRPr="00B7541F">
        <w:rPr>
          <w:rFonts w:ascii="Times New Roman" w:hAnsi="Times New Roman" w:cs="Times New Roman"/>
        </w:rPr>
        <w:t>Cu</w:t>
      </w:r>
      <w:proofErr w:type="spellEnd"/>
      <w:r w:rsidRPr="00B7541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Pd-</w:t>
      </w:r>
      <w:r w:rsidRPr="00B7541F">
        <w:rPr>
          <w:rFonts w:ascii="Times New Roman" w:hAnsi="Times New Roman" w:cs="Times New Roman"/>
        </w:rPr>
        <w:t>catalyzed</w:t>
      </w:r>
      <w:proofErr w:type="spellEnd"/>
      <w:r w:rsidRPr="00B7541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7541F">
        <w:rPr>
          <w:rFonts w:ascii="Times New Roman" w:hAnsi="Times New Roman" w:cs="Times New Roman"/>
        </w:rPr>
        <w:t>арилирования</w:t>
      </w:r>
      <w:proofErr w:type="spellEnd"/>
      <w:r w:rsidR="0093080D" w:rsidRPr="0093080D">
        <w:rPr>
          <w:rFonts w:ascii="Times New Roman" w:hAnsi="Times New Roman" w:cs="Times New Roman"/>
        </w:rPr>
        <w:t xml:space="preserve"> 5</w:t>
      </w:r>
      <w:r w:rsidR="0093080D">
        <w:rPr>
          <w:rFonts w:ascii="Times New Roman" w:hAnsi="Times New Roman" w:cs="Times New Roman"/>
          <w:lang w:val="en-US"/>
        </w:rPr>
        <w:t>c</w:t>
      </w:r>
      <w:r w:rsidR="0093080D" w:rsidRPr="0093080D">
        <w:rPr>
          <w:rFonts w:ascii="Times New Roman" w:hAnsi="Times New Roman" w:cs="Times New Roman"/>
        </w:rPr>
        <w:t>,</w:t>
      </w:r>
      <w:r w:rsidR="0093080D">
        <w:rPr>
          <w:rFonts w:ascii="Times New Roman" w:hAnsi="Times New Roman" w:cs="Times New Roman"/>
          <w:lang w:val="en-US"/>
        </w:rPr>
        <w:t>d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>.</w:t>
      </w:r>
      <w:proofErr w:type="gramEnd"/>
      <w:r w:rsidRPr="00B7541F">
        <w:rPr>
          <w:rFonts w:ascii="Times New Roman" w:hAnsi="Times New Roman" w:cs="Times New Roman"/>
          <w:vertAlign w:val="superscript"/>
        </w:rPr>
        <w:t xml:space="preserve"> </w:t>
      </w:r>
      <w:r w:rsidRPr="00B7541F">
        <w:rPr>
          <w:rFonts w:ascii="Times New Roman" w:hAnsi="Times New Roman" w:cs="Times New Roman"/>
        </w:rPr>
        <w:t xml:space="preserve">Кроме того, </w:t>
      </w:r>
      <w:proofErr w:type="spellStart"/>
      <w:r w:rsidRPr="00B7541F">
        <w:rPr>
          <w:rFonts w:ascii="Times New Roman" w:hAnsi="Times New Roman" w:cs="Times New Roman"/>
        </w:rPr>
        <w:t>арендиазоний</w:t>
      </w:r>
      <w:proofErr w:type="spellEnd"/>
      <w:r w:rsidRPr="00B7541F">
        <w:rPr>
          <w:rFonts w:ascii="Times New Roman" w:hAnsi="Times New Roman" w:cs="Times New Roman"/>
        </w:rPr>
        <w:t xml:space="preserve"> </w:t>
      </w:r>
      <w:proofErr w:type="spellStart"/>
      <w:r w:rsidRPr="00B7541F">
        <w:rPr>
          <w:rFonts w:ascii="Times New Roman" w:hAnsi="Times New Roman" w:cs="Times New Roman"/>
        </w:rPr>
        <w:t>тозилаты</w:t>
      </w:r>
      <w:proofErr w:type="spellEnd"/>
      <w:r w:rsidRPr="00B7541F">
        <w:rPr>
          <w:rFonts w:ascii="Times New Roman" w:hAnsi="Times New Roman" w:cs="Times New Roman"/>
        </w:rPr>
        <w:t xml:space="preserve"> оказались удобными агентами ковалентной прививки ароматических групп к поверхностям карбонизированных </w:t>
      </w:r>
      <w:proofErr w:type="spellStart"/>
      <w:r w:rsidRPr="00B7541F">
        <w:rPr>
          <w:rFonts w:ascii="Times New Roman" w:hAnsi="Times New Roman" w:cs="Times New Roman"/>
        </w:rPr>
        <w:t>наночастиц</w:t>
      </w:r>
      <w:proofErr w:type="spellEnd"/>
      <w:r w:rsidRPr="00B7541F">
        <w:rPr>
          <w:rFonts w:ascii="Times New Roman" w:hAnsi="Times New Roman" w:cs="Times New Roman"/>
        </w:rPr>
        <w:t xml:space="preserve"> металлов</w:t>
      </w:r>
      <w:r w:rsidR="0093080D" w:rsidRPr="0093080D">
        <w:rPr>
          <w:rFonts w:ascii="Times New Roman" w:hAnsi="Times New Roman" w:cs="Times New Roman"/>
        </w:rPr>
        <w:t xml:space="preserve"> [5</w:t>
      </w:r>
      <w:r w:rsidR="0093080D">
        <w:rPr>
          <w:rFonts w:ascii="Times New Roman" w:hAnsi="Times New Roman" w:cs="Times New Roman"/>
          <w:lang w:val="en-US"/>
        </w:rPr>
        <w:t>e</w:t>
      </w:r>
      <w:r w:rsidR="0093080D" w:rsidRPr="0093080D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 w:rsidRPr="00B7541F">
        <w:rPr>
          <w:rFonts w:ascii="Times New Roman" w:hAnsi="Times New Roman" w:cs="Times New Roman"/>
        </w:rPr>
        <w:t xml:space="preserve">и </w:t>
      </w:r>
      <w:proofErr w:type="spellStart"/>
      <w:r w:rsidRPr="00B7541F">
        <w:rPr>
          <w:rFonts w:ascii="Times New Roman" w:hAnsi="Times New Roman" w:cs="Times New Roman"/>
        </w:rPr>
        <w:t>графену</w:t>
      </w:r>
      <w:proofErr w:type="spellEnd"/>
      <w:r w:rsidR="0093080D" w:rsidRPr="0093080D">
        <w:rPr>
          <w:rFonts w:ascii="Times New Roman" w:hAnsi="Times New Roman" w:cs="Times New Roman"/>
        </w:rPr>
        <w:t xml:space="preserve"> [5</w:t>
      </w:r>
      <w:r w:rsidR="0093080D">
        <w:rPr>
          <w:rFonts w:ascii="Times New Roman" w:hAnsi="Times New Roman" w:cs="Times New Roman"/>
          <w:lang w:val="en-US"/>
        </w:rPr>
        <w:t>f</w:t>
      </w:r>
      <w:r w:rsidR="0093080D" w:rsidRPr="0093080D">
        <w:rPr>
          <w:rFonts w:ascii="Times New Roman" w:hAnsi="Times New Roman" w:cs="Times New Roman"/>
        </w:rPr>
        <w:t>]</w:t>
      </w:r>
      <w:r w:rsidRPr="00B7541F">
        <w:rPr>
          <w:rFonts w:ascii="Times New Roman" w:hAnsi="Times New Roman" w:cs="Times New Roman"/>
        </w:rPr>
        <w:t>.</w:t>
      </w:r>
      <w:r w:rsidR="004917D5">
        <w:t xml:space="preserve"> </w:t>
      </w:r>
    </w:p>
    <w:p w:rsidR="006F3AB2" w:rsidRPr="00D0014E" w:rsidRDefault="006F3AB2">
      <w:r>
        <w:t xml:space="preserve">В данной работе мы получили </w:t>
      </w:r>
      <w:r w:rsidR="00D0014E">
        <w:t xml:space="preserve">и охарактеризовали </w:t>
      </w:r>
      <w:proofErr w:type="spellStart"/>
      <w:r w:rsidR="00D0014E">
        <w:t>арендиазоний</w:t>
      </w:r>
      <w:proofErr w:type="spellEnd"/>
      <w:r w:rsidR="00D0014E">
        <w:t xml:space="preserve"> </w:t>
      </w:r>
      <w:proofErr w:type="spellStart"/>
      <w:r w:rsidR="00D0014E">
        <w:t>трифлаты</w:t>
      </w:r>
      <w:proofErr w:type="spellEnd"/>
      <w:r w:rsidR="00D0014E">
        <w:t xml:space="preserve"> </w:t>
      </w:r>
      <w:r w:rsidR="007A7ACA" w:rsidRPr="007A7ACA">
        <w:t xml:space="preserve"> </w:t>
      </w:r>
      <w:proofErr w:type="spellStart"/>
      <w:r w:rsidR="00D0014E">
        <w:rPr>
          <w:lang w:val="en-US"/>
        </w:rPr>
        <w:t>ArN</w:t>
      </w:r>
      <w:proofErr w:type="spellEnd"/>
      <w:r w:rsidR="00D0014E" w:rsidRPr="00D0014E">
        <w:t xml:space="preserve">2+ </w:t>
      </w:r>
      <w:proofErr w:type="spellStart"/>
      <w:r w:rsidR="00D0014E">
        <w:rPr>
          <w:lang w:val="en-US"/>
        </w:rPr>
        <w:t>TfO</w:t>
      </w:r>
      <w:proofErr w:type="spellEnd"/>
      <w:r w:rsidR="00D0014E" w:rsidRPr="00D0014E">
        <w:t xml:space="preserve">- </w:t>
      </w:r>
      <w:r w:rsidR="007A7ACA" w:rsidRPr="007A7ACA">
        <w:t>(</w:t>
      </w:r>
      <w:r w:rsidR="007A7ACA">
        <w:t>ADTF</w:t>
      </w:r>
      <w:r w:rsidR="007A7ACA" w:rsidRPr="007A7ACA">
        <w:t>)</w:t>
      </w:r>
      <w:r w:rsidR="007A7ACA">
        <w:t xml:space="preserve"> </w:t>
      </w:r>
      <w:r w:rsidR="00D0014E">
        <w:t>(</w:t>
      </w:r>
      <w:r w:rsidR="00D0014E" w:rsidRPr="00D0014E">
        <w:rPr>
          <w:b/>
        </w:rPr>
        <w:t>1</w:t>
      </w:r>
      <w:r w:rsidR="00D0014E" w:rsidRPr="00D0014E">
        <w:rPr>
          <w:b/>
          <w:lang w:val="en-US"/>
        </w:rPr>
        <w:t>a</w:t>
      </w:r>
      <w:r w:rsidR="00D0014E" w:rsidRPr="00D0014E">
        <w:rPr>
          <w:b/>
        </w:rPr>
        <w:t>-</w:t>
      </w:r>
      <w:r w:rsidR="00D0014E" w:rsidRPr="00D0014E">
        <w:rPr>
          <w:b/>
          <w:lang w:val="en-US"/>
        </w:rPr>
        <w:t>d</w:t>
      </w:r>
      <w:r w:rsidR="00D0014E">
        <w:t>), содержащие нитр</w:t>
      </w:r>
      <w:proofErr w:type="gramStart"/>
      <w:r w:rsidR="00D0014E">
        <w:t>о-</w:t>
      </w:r>
      <w:proofErr w:type="gramEnd"/>
      <w:r w:rsidR="00D0014E">
        <w:t xml:space="preserve"> и </w:t>
      </w:r>
      <w:proofErr w:type="spellStart"/>
      <w:r w:rsidR="00D0014E">
        <w:t>метоксигруппы</w:t>
      </w:r>
      <w:proofErr w:type="spellEnd"/>
      <w:r w:rsidR="00D0014E">
        <w:t xml:space="preserve"> в ароматическом кольце, путем </w:t>
      </w:r>
      <w:proofErr w:type="spellStart"/>
      <w:r w:rsidR="00D0014E">
        <w:t>диазотирования</w:t>
      </w:r>
      <w:proofErr w:type="spellEnd"/>
      <w:r w:rsidR="00D0014E">
        <w:t xml:space="preserve"> соответствующих анилинов в присутствии </w:t>
      </w:r>
      <w:proofErr w:type="spellStart"/>
      <w:r w:rsidR="00D0014E">
        <w:t>трифторметилсульфокислоты</w:t>
      </w:r>
      <w:proofErr w:type="spellEnd"/>
      <w:r w:rsidR="00D0014E">
        <w:t xml:space="preserve">. Выбор последнего типа DS обусловлен тем, что </w:t>
      </w:r>
      <w:proofErr w:type="spellStart"/>
      <w:r w:rsidR="00D0014E">
        <w:t>трифторметансульфокислота</w:t>
      </w:r>
      <w:proofErr w:type="spellEnd"/>
      <w:r w:rsidR="00D0014E">
        <w:t xml:space="preserve"> является </w:t>
      </w:r>
      <w:r w:rsidR="00D0014E">
        <w:lastRenderedPageBreak/>
        <w:t xml:space="preserve">сильнейшей сульфокислотой и ADTF должны представлять крайний член ряда </w:t>
      </w:r>
      <w:proofErr w:type="spellStart"/>
      <w:r w:rsidR="00D0014E">
        <w:t>арендиазоний</w:t>
      </w:r>
      <w:proofErr w:type="spellEnd"/>
      <w:r w:rsidR="00D0014E">
        <w:t xml:space="preserve"> </w:t>
      </w:r>
      <w:proofErr w:type="spellStart"/>
      <w:r w:rsidR="00D0014E">
        <w:t>сульфонатов</w:t>
      </w:r>
      <w:proofErr w:type="spellEnd"/>
      <w:r w:rsidR="00D0014E">
        <w:t xml:space="preserve">. </w:t>
      </w:r>
      <w:r w:rsidR="00093C6C">
        <w:t xml:space="preserve">Соли </w:t>
      </w:r>
      <w:r w:rsidR="00093C6C" w:rsidRPr="00D0014E">
        <w:rPr>
          <w:b/>
        </w:rPr>
        <w:t>1</w:t>
      </w:r>
      <w:r w:rsidR="00093C6C" w:rsidRPr="00D0014E">
        <w:rPr>
          <w:b/>
          <w:lang w:val="en-US"/>
        </w:rPr>
        <w:t>a</w:t>
      </w:r>
      <w:r w:rsidR="00093C6C" w:rsidRPr="00D0014E">
        <w:rPr>
          <w:b/>
        </w:rPr>
        <w:t>-</w:t>
      </w:r>
      <w:r w:rsidR="00093C6C" w:rsidRPr="00D0014E">
        <w:rPr>
          <w:b/>
          <w:lang w:val="en-US"/>
        </w:rPr>
        <w:t>d</w:t>
      </w:r>
      <w:r w:rsidR="00F8598C" w:rsidRPr="00F8598C">
        <w:t>,</w:t>
      </w:r>
      <w:r w:rsidR="00093C6C">
        <w:t xml:space="preserve"> подобно </w:t>
      </w:r>
      <w:proofErr w:type="spellStart"/>
      <w:r w:rsidR="001351B3">
        <w:rPr>
          <w:rFonts w:ascii="Times New Roman" w:hAnsi="Times New Roman" w:cs="Times New Roman"/>
        </w:rPr>
        <w:t>арендиазоний</w:t>
      </w:r>
      <w:proofErr w:type="spellEnd"/>
      <w:r w:rsidR="001351B3">
        <w:rPr>
          <w:rFonts w:ascii="Times New Roman" w:hAnsi="Times New Roman" w:cs="Times New Roman"/>
        </w:rPr>
        <w:t xml:space="preserve"> </w:t>
      </w:r>
      <w:proofErr w:type="spellStart"/>
      <w:r w:rsidR="001351B3">
        <w:rPr>
          <w:rFonts w:ascii="Times New Roman" w:hAnsi="Times New Roman" w:cs="Times New Roman"/>
        </w:rPr>
        <w:t>тозилатам</w:t>
      </w:r>
      <w:proofErr w:type="spellEnd"/>
      <w:r w:rsidR="00F8598C">
        <w:rPr>
          <w:rFonts w:ascii="Times New Roman" w:hAnsi="Times New Roman" w:cs="Times New Roman"/>
        </w:rPr>
        <w:t>,</w:t>
      </w:r>
      <w:r w:rsidR="00ED696A">
        <w:t xml:space="preserve"> также </w:t>
      </w:r>
      <w:r w:rsidR="00093C6C">
        <w:t>оказались</w:t>
      </w:r>
      <w:r w:rsidR="00ED696A">
        <w:t xml:space="preserve"> стабильными при хранении в сухом состоянии.</w:t>
      </w:r>
      <w:r w:rsidR="00D0014E">
        <w:t xml:space="preserve">  </w:t>
      </w:r>
    </w:p>
    <w:p w:rsidR="00945295" w:rsidRDefault="006E24BB">
      <w:r>
        <w:t xml:space="preserve">Для лучшей оценки возможностей </w:t>
      </w:r>
      <w:r w:rsidR="000B1A85">
        <w:t xml:space="preserve">безопасного </w:t>
      </w:r>
      <w:r>
        <w:t xml:space="preserve">применения </w:t>
      </w:r>
      <w:r w:rsidR="001351B3">
        <w:t xml:space="preserve">ADTF </w:t>
      </w:r>
      <w:r>
        <w:t>не только в лабораторной практике, но и индустриальном масштабе</w:t>
      </w:r>
      <w:r w:rsidR="0028142E">
        <w:t xml:space="preserve"> в планировании химических процессов и проектировании оборудования</w:t>
      </w:r>
      <w:r>
        <w:t xml:space="preserve"> необходимо тщательно исследовать</w:t>
      </w:r>
      <w:r w:rsidR="000B1A85" w:rsidRPr="000B1A85">
        <w:t xml:space="preserve"> </w:t>
      </w:r>
      <w:r w:rsidR="000B1A85">
        <w:t>их термическую стабильность и энергии разложения.</w:t>
      </w:r>
    </w:p>
    <w:p w:rsidR="00420FA1" w:rsidRDefault="009C4448">
      <w:r>
        <w:t xml:space="preserve">Целью нашей работы являлось </w:t>
      </w:r>
      <w:r w:rsidR="00F8598C">
        <w:t xml:space="preserve">первое </w:t>
      </w:r>
      <w:r>
        <w:t xml:space="preserve">изучение кинетики и термодинамики термического разложения </w:t>
      </w:r>
      <w:r w:rsidR="00F8598C">
        <w:t xml:space="preserve">ADTF </w:t>
      </w:r>
      <w:r w:rsidR="00F8598C" w:rsidRPr="00D0014E">
        <w:rPr>
          <w:b/>
        </w:rPr>
        <w:t>1</w:t>
      </w:r>
      <w:r w:rsidR="00F8598C" w:rsidRPr="00D0014E">
        <w:rPr>
          <w:b/>
          <w:lang w:val="en-US"/>
        </w:rPr>
        <w:t>a</w:t>
      </w:r>
      <w:r w:rsidR="00F8598C" w:rsidRPr="00D0014E">
        <w:rPr>
          <w:b/>
        </w:rPr>
        <w:t>-</w:t>
      </w:r>
      <w:r w:rsidR="00F8598C" w:rsidRPr="00D0014E">
        <w:rPr>
          <w:b/>
          <w:lang w:val="en-US"/>
        </w:rPr>
        <w:t>d</w:t>
      </w:r>
      <w:r w:rsidR="00F8598C" w:rsidRPr="00F8598C">
        <w:t xml:space="preserve"> </w:t>
      </w:r>
      <w:r w:rsidR="001351B3">
        <w:t xml:space="preserve">в сравнении с </w:t>
      </w:r>
      <w:r w:rsidR="00F8598C" w:rsidRPr="00F8598C">
        <w:t>4-</w:t>
      </w:r>
      <w:proofErr w:type="spellStart"/>
      <w:r w:rsidR="00F8598C">
        <w:rPr>
          <w:lang w:val="en-US"/>
        </w:rPr>
        <w:t>nitrobenzenediazonium</w:t>
      </w:r>
      <w:proofErr w:type="spellEnd"/>
      <w:r w:rsidR="00F8598C" w:rsidRPr="00F8598C">
        <w:t xml:space="preserve"> </w:t>
      </w:r>
      <w:proofErr w:type="spellStart"/>
      <w:r w:rsidR="00F8598C">
        <w:rPr>
          <w:lang w:val="en-US"/>
        </w:rPr>
        <w:t>tosilate</w:t>
      </w:r>
      <w:proofErr w:type="spellEnd"/>
      <w:r w:rsidR="00F8598C" w:rsidRPr="00F8598C">
        <w:t xml:space="preserve"> </w:t>
      </w:r>
      <w:r w:rsidR="00F8598C" w:rsidRPr="00F8598C">
        <w:rPr>
          <w:b/>
        </w:rPr>
        <w:t>2</w:t>
      </w:r>
      <w:r w:rsidR="00F8598C" w:rsidRPr="00F8598C">
        <w:t xml:space="preserve"> </w:t>
      </w:r>
      <w:r w:rsidR="001351B3">
        <w:t xml:space="preserve">и </w:t>
      </w:r>
      <w:r w:rsidR="001351B3" w:rsidRPr="00F8598C">
        <w:t>4-</w:t>
      </w:r>
      <w:proofErr w:type="spellStart"/>
      <w:r w:rsidR="001351B3">
        <w:rPr>
          <w:lang w:val="en-US"/>
        </w:rPr>
        <w:t>nitrobenzenediazonium</w:t>
      </w:r>
      <w:proofErr w:type="spellEnd"/>
      <w:r w:rsidR="001351B3" w:rsidRPr="00F8598C">
        <w:t xml:space="preserve"> </w:t>
      </w:r>
      <w:proofErr w:type="spellStart"/>
      <w:r w:rsidR="001351B3">
        <w:rPr>
          <w:lang w:val="en-US"/>
        </w:rPr>
        <w:t>tetrafluoroborate</w:t>
      </w:r>
      <w:proofErr w:type="spellEnd"/>
      <w:r w:rsidR="001351B3" w:rsidRPr="00F8598C">
        <w:t xml:space="preserve"> </w:t>
      </w:r>
      <w:r w:rsidR="001351B3" w:rsidRPr="00F8598C">
        <w:rPr>
          <w:b/>
        </w:rPr>
        <w:t>3</w:t>
      </w:r>
      <w:r w:rsidR="001351B3">
        <w:rPr>
          <w:b/>
        </w:rPr>
        <w:t xml:space="preserve"> </w:t>
      </w:r>
      <w:r>
        <w:t xml:space="preserve">методами </w:t>
      </w:r>
      <w:r w:rsidR="001351B3">
        <w:t xml:space="preserve">DSC/TGA и </w:t>
      </w:r>
      <w:r>
        <w:t xml:space="preserve">потоковой калориметрии и выработка критериев </w:t>
      </w:r>
      <w:r w:rsidR="001351B3">
        <w:t>оценки</w:t>
      </w:r>
      <w:r>
        <w:t xml:space="preserve"> стабильности ряда </w:t>
      </w:r>
      <w:proofErr w:type="spellStart"/>
      <w:r>
        <w:t>диазониевых</w:t>
      </w:r>
      <w:proofErr w:type="spellEnd"/>
      <w:r>
        <w:t xml:space="preserve"> солей с различными анионами и заместителями. </w:t>
      </w:r>
      <w:r w:rsidR="0098722F">
        <w:t xml:space="preserve">В качестве заместителей в ароматическом ядре </w:t>
      </w:r>
      <w:proofErr w:type="spellStart"/>
      <w:r w:rsidR="0098722F">
        <w:t>диазоний</w:t>
      </w:r>
      <w:proofErr w:type="spellEnd"/>
      <w:r w:rsidR="0098722F">
        <w:t xml:space="preserve">-катионов </w:t>
      </w:r>
      <w:proofErr w:type="gramStart"/>
      <w:r w:rsidR="0098722F">
        <w:t>выбраны</w:t>
      </w:r>
      <w:proofErr w:type="gramEnd"/>
      <w:r w:rsidR="0098722F">
        <w:t xml:space="preserve"> электроноакцепторная нитро-группа и </w:t>
      </w:r>
      <w:proofErr w:type="spellStart"/>
      <w:r w:rsidR="0098722F">
        <w:t>электронодонорная</w:t>
      </w:r>
      <w:proofErr w:type="spellEnd"/>
      <w:r w:rsidR="0098722F">
        <w:t xml:space="preserve"> </w:t>
      </w:r>
      <w:proofErr w:type="spellStart"/>
      <w:r w:rsidR="0098722F">
        <w:t>метокси</w:t>
      </w:r>
      <w:proofErr w:type="spellEnd"/>
      <w:r w:rsidR="0098722F">
        <w:t xml:space="preserve">-группа по следующим соображениям. </w:t>
      </w:r>
      <w:r w:rsidR="002F37E8">
        <w:t xml:space="preserve">Во-первых, по некоторым данным </w:t>
      </w:r>
      <w:proofErr w:type="spellStart"/>
      <w:r w:rsidR="002F37E8">
        <w:t>диазониевые</w:t>
      </w:r>
      <w:proofErr w:type="spellEnd"/>
      <w:r w:rsidR="002F37E8">
        <w:t xml:space="preserve"> соли с NO</w:t>
      </w:r>
      <w:r w:rsidR="002F37E8" w:rsidRPr="004477F3">
        <w:rPr>
          <w:vertAlign w:val="subscript"/>
        </w:rPr>
        <w:t>2</w:t>
      </w:r>
      <w:r w:rsidR="002F37E8">
        <w:t xml:space="preserve"> группами в ароматическом ядре являются наиболее взрывоопасными</w:t>
      </w:r>
      <w:r w:rsidR="00FC7F57">
        <w:t xml:space="preserve"> и представля</w:t>
      </w:r>
      <w:r w:rsidR="00FB5896">
        <w:t>ют</w:t>
      </w:r>
      <w:r w:rsidR="00F8598C">
        <w:t>,</w:t>
      </w:r>
      <w:r w:rsidR="00FC7F57">
        <w:t xml:space="preserve"> </w:t>
      </w:r>
      <w:r w:rsidR="00F8598C">
        <w:t xml:space="preserve">таким образом, </w:t>
      </w:r>
      <w:r w:rsidR="00FB5896">
        <w:t>наи</w:t>
      </w:r>
      <w:r w:rsidR="00FC7F57">
        <w:t>высший порог этих свойств</w:t>
      </w:r>
      <w:r w:rsidR="002F37E8">
        <w:t xml:space="preserve">. Во-вторых, </w:t>
      </w:r>
      <w:proofErr w:type="spellStart"/>
      <w:r w:rsidR="002F37E8">
        <w:t>диазониевые</w:t>
      </w:r>
      <w:proofErr w:type="spellEnd"/>
      <w:r w:rsidR="002F37E8">
        <w:t xml:space="preserve"> соли с NO</w:t>
      </w:r>
      <w:r w:rsidR="002F37E8" w:rsidRPr="004477F3">
        <w:rPr>
          <w:vertAlign w:val="subscript"/>
        </w:rPr>
        <w:t>2</w:t>
      </w:r>
      <w:r w:rsidR="002F37E8">
        <w:t xml:space="preserve"> и </w:t>
      </w:r>
      <w:proofErr w:type="spellStart"/>
      <w:r w:rsidR="002F37E8">
        <w:t>MeO</w:t>
      </w:r>
      <w:proofErr w:type="spellEnd"/>
      <w:r w:rsidR="002F37E8">
        <w:t xml:space="preserve"> группами в ароматическом ядре наиболее резко различаются по своим свойствам</w:t>
      </w:r>
      <w:r w:rsidR="0093080D" w:rsidRPr="0093080D">
        <w:t xml:space="preserve"> [1</w:t>
      </w:r>
      <w:r w:rsidR="0093080D">
        <w:rPr>
          <w:lang w:val="en-US"/>
        </w:rPr>
        <w:t>a</w:t>
      </w:r>
      <w:r w:rsidR="0093080D" w:rsidRPr="0093080D">
        <w:t>]</w:t>
      </w:r>
      <w:r w:rsidR="004477F3">
        <w:t>,</w:t>
      </w:r>
      <w:r w:rsidR="004477F3">
        <w:rPr>
          <w:vertAlign w:val="superscript"/>
        </w:rPr>
        <w:t xml:space="preserve"> </w:t>
      </w:r>
      <w:r w:rsidR="004477F3">
        <w:t>т.е. должны охватывать наиболее широкий диапазон изучаемых свойств.</w:t>
      </w:r>
    </w:p>
    <w:p w:rsidR="009C4448" w:rsidRPr="00420FA1" w:rsidRDefault="00420FA1">
      <w:r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 w:rsidRPr="00420FA1">
        <w:t xml:space="preserve"> </w:t>
      </w:r>
      <w:r>
        <w:t>квантово-химических методов для теоретической оценки процессов термического разложения</w:t>
      </w:r>
      <w:r w:rsidR="00070A40">
        <w:t xml:space="preserve"> DS и прояснения его механизма</w:t>
      </w:r>
      <w:r>
        <w:t xml:space="preserve">. Насколько нам известно, </w:t>
      </w:r>
      <w:r>
        <w:rPr>
          <w:lang w:val="en-US"/>
        </w:rPr>
        <w:t>DFT</w:t>
      </w:r>
      <w:r>
        <w:t xml:space="preserve"> методы для этих целей </w:t>
      </w:r>
      <w:r w:rsidR="0059180D">
        <w:t xml:space="preserve">ранее </w:t>
      </w:r>
      <w:r>
        <w:t>не использовались.</w:t>
      </w:r>
      <w:r w:rsidRPr="00420FA1">
        <w:t xml:space="preserve"> </w:t>
      </w:r>
    </w:p>
    <w:p w:rsidR="009B6386" w:rsidRPr="006A0DE8" w:rsidRDefault="003E42ED">
      <w:r>
        <w:t>Эти исследования важны как с прикладной точки зрения, для оценки стабильности конкретных солей</w:t>
      </w:r>
      <w:r w:rsidR="0044432F">
        <w:t>, возможностей и ограничений их индустриального применения</w:t>
      </w:r>
      <w:r>
        <w:t xml:space="preserve">, так и для </w:t>
      </w:r>
      <w:r w:rsidR="0044432F">
        <w:t xml:space="preserve">лучшего понимания </w:t>
      </w:r>
      <w:r>
        <w:t>механизм</w:t>
      </w:r>
      <w:r w:rsidR="0044432F">
        <w:t>ов</w:t>
      </w:r>
      <w:r>
        <w:t xml:space="preserve"> </w:t>
      </w:r>
      <w:r w:rsidR="0044432F">
        <w:t xml:space="preserve">термического </w:t>
      </w:r>
      <w:r>
        <w:t>разложения</w:t>
      </w:r>
      <w:r w:rsidR="0044432F">
        <w:t xml:space="preserve"> DS</w:t>
      </w:r>
      <w:r>
        <w:t xml:space="preserve">. Знание механизмов и основных закономерностей </w:t>
      </w:r>
      <w:r w:rsidR="0044432F">
        <w:t xml:space="preserve">разложения </w:t>
      </w:r>
      <w:r>
        <w:t xml:space="preserve">позволит наметить дальнейшие пути для повышения стабильности этого класса веществ. Повышение стабильности в свою очередь расширит сферы применения </w:t>
      </w:r>
      <w:proofErr w:type="spellStart"/>
      <w:r>
        <w:t>диазониевых</w:t>
      </w:r>
      <w:proofErr w:type="spellEnd"/>
      <w:r>
        <w:t xml:space="preserve"> солей и повысит </w:t>
      </w:r>
      <w:r w:rsidR="0044432F">
        <w:t xml:space="preserve">уровень </w:t>
      </w:r>
      <w:r>
        <w:t>безопасност</w:t>
      </w:r>
      <w:r w:rsidR="0044432F">
        <w:t>и их использования</w:t>
      </w:r>
      <w:r>
        <w:t>.</w:t>
      </w:r>
    </w:p>
    <w:p w:rsidR="009B6386" w:rsidRDefault="12857835">
      <w:pPr>
        <w:pStyle w:val="3"/>
      </w:pPr>
      <w:r>
        <w:t>Литературные данные</w:t>
      </w:r>
    </w:p>
    <w:p w:rsidR="000140BC" w:rsidRPr="00FF0A11" w:rsidRDefault="00782122" w:rsidP="000140BC">
      <w:r>
        <w:t>Опубликован ряд работ</w:t>
      </w:r>
      <w:r w:rsidR="000140BC">
        <w:t xml:space="preserve">, в которых рассматривались процессы </w:t>
      </w:r>
      <w:r w:rsidR="00743378">
        <w:t>термическо</w:t>
      </w:r>
      <w:r w:rsidR="000140BC">
        <w:t>го</w:t>
      </w:r>
      <w:r w:rsidR="00743378">
        <w:t xml:space="preserve"> </w:t>
      </w:r>
      <w:r w:rsidR="00743D41" w:rsidRPr="00FF0A11">
        <w:t>[</w:t>
      </w:r>
      <w:r w:rsidR="000140BC" w:rsidRPr="00FF0A11">
        <w:t>6</w:t>
      </w:r>
      <w:r w:rsidR="00743D41" w:rsidRPr="00FF0A11">
        <w:t>] и фотохимическо</w:t>
      </w:r>
      <w:r w:rsidR="000140BC" w:rsidRPr="00FF0A11">
        <w:t>го</w:t>
      </w:r>
      <w:r w:rsidR="00743D41" w:rsidRPr="00FF0A11">
        <w:t xml:space="preserve"> [</w:t>
      </w:r>
      <w:r w:rsidR="000140BC" w:rsidRPr="00FF0A11">
        <w:t>7</w:t>
      </w:r>
      <w:r w:rsidR="00743D41" w:rsidRPr="00FF0A11">
        <w:t xml:space="preserve">] </w:t>
      </w:r>
      <w:r w:rsidRPr="00FF0A11">
        <w:t>разложени</w:t>
      </w:r>
      <w:r w:rsidR="00743378" w:rsidRPr="00FF0A11">
        <w:t>ю</w:t>
      </w:r>
      <w:r w:rsidRPr="00FF0A11">
        <w:t xml:space="preserve"> DS в различных растворах</w:t>
      </w:r>
      <w:r w:rsidR="003E42ED" w:rsidRPr="00FF0A11">
        <w:t>, включая ионные жидкости</w:t>
      </w:r>
      <w:r w:rsidR="000140BC" w:rsidRPr="00FF0A11">
        <w:t>, главным образом, с целью определения механизмов реакций.</w:t>
      </w:r>
    </w:p>
    <w:p w:rsidR="009B6386" w:rsidRDefault="003E42ED">
      <w:r w:rsidRPr="00FF0A11">
        <w:t xml:space="preserve">Стабильность </w:t>
      </w:r>
      <w:r w:rsidR="006F23F1" w:rsidRPr="00FF0A11">
        <w:t xml:space="preserve">же </w:t>
      </w:r>
      <w:r w:rsidRPr="00FF0A11">
        <w:t xml:space="preserve">и безопасность </w:t>
      </w:r>
      <w:proofErr w:type="spellStart"/>
      <w:r w:rsidRPr="00FF0A11">
        <w:t>диазониевых</w:t>
      </w:r>
      <w:proofErr w:type="spellEnd"/>
      <w:r w:rsidRPr="00FF0A11">
        <w:t xml:space="preserve"> солей в чистом сухом виде при хранении </w:t>
      </w:r>
      <w:proofErr w:type="gramStart"/>
      <w:r w:rsidRPr="00FF0A11">
        <w:t>изучен</w:t>
      </w:r>
      <w:r w:rsidR="00817D21" w:rsidRPr="00FF0A11">
        <w:t>ы</w:t>
      </w:r>
      <w:proofErr w:type="gramEnd"/>
      <w:r w:rsidR="00817D21" w:rsidRPr="00FF0A11">
        <w:t xml:space="preserve"> относительно мало</w:t>
      </w:r>
      <w:r w:rsidRPr="00FF0A11">
        <w:t>. В работах [</w:t>
      </w:r>
      <w:r w:rsidR="00B2454D" w:rsidRPr="00FF0A11">
        <w:t>8</w:t>
      </w:r>
      <w:r w:rsidRPr="00FF0A11">
        <w:t>] п</w:t>
      </w:r>
      <w:r>
        <w:t>ривод</w:t>
      </w:r>
      <w:r w:rsidR="00B2454D">
        <w:t>или</w:t>
      </w:r>
      <w:r>
        <w:t xml:space="preserve"> сравнительный анализ и оценку устойчивости </w:t>
      </w:r>
      <w:proofErr w:type="spellStart"/>
      <w:r>
        <w:t>диазониевых</w:t>
      </w:r>
      <w:proofErr w:type="spellEnd"/>
      <w:r>
        <w:t xml:space="preserve"> солей к детонации и воздействию пламени</w:t>
      </w:r>
      <w:r w:rsidR="009A497E" w:rsidRPr="009A497E">
        <w:t xml:space="preserve"> </w:t>
      </w:r>
      <w:r w:rsidR="009A497E">
        <w:t>без определения продуктов разложения</w:t>
      </w:r>
      <w:r>
        <w:t>. В статье [</w:t>
      </w:r>
      <w:r w:rsidR="00B2454D" w:rsidRPr="00B2454D">
        <w:t>8</w:t>
      </w:r>
      <w:r w:rsidR="00B2454D">
        <w:rPr>
          <w:lang w:val="en-US"/>
        </w:rPr>
        <w:t>b</w:t>
      </w:r>
      <w:r>
        <w:t xml:space="preserve">] был исследован изотопный эффект </w:t>
      </w:r>
      <w:r>
        <w:rPr>
          <w:vertAlign w:val="superscript"/>
        </w:rPr>
        <w:t>15</w:t>
      </w:r>
      <w:r>
        <w:t xml:space="preserve">N для реакций разложения </w:t>
      </w:r>
      <w:proofErr w:type="spellStart"/>
      <w:r w:rsidR="00B2454D">
        <w:t>фенилдиазоний</w:t>
      </w:r>
      <w:proofErr w:type="spellEnd"/>
      <w:r w:rsidR="00B2454D">
        <w:t xml:space="preserve"> </w:t>
      </w:r>
      <w:r>
        <w:t>хлори</w:t>
      </w:r>
      <w:r w:rsidR="00B2454D">
        <w:t>дов</w:t>
      </w:r>
      <w:r>
        <w:t xml:space="preserve"> и </w:t>
      </w:r>
      <w:proofErr w:type="spellStart"/>
      <w:r>
        <w:t>тетрафторборат</w:t>
      </w:r>
      <w:r w:rsidR="00B2454D">
        <w:t>ов</w:t>
      </w:r>
      <w:proofErr w:type="spellEnd"/>
      <w:r>
        <w:t xml:space="preserve">. Выявлено, что изотопный эффект не чувствителен к природе и положению заместителей </w:t>
      </w:r>
      <w:r w:rsidR="00B2454D">
        <w:t>в</w:t>
      </w:r>
      <w:r>
        <w:t xml:space="preserve"> ароматическом кольце и </w:t>
      </w:r>
      <w:r w:rsidR="00B2454D">
        <w:t xml:space="preserve">природе </w:t>
      </w:r>
      <w:proofErr w:type="spellStart"/>
      <w:r w:rsidR="00B2454D">
        <w:t>противоиона</w:t>
      </w:r>
      <w:proofErr w:type="spellEnd"/>
      <w:r>
        <w:t xml:space="preserve">. Разница в энергии активации для разложения </w:t>
      </w:r>
      <w:r>
        <w:rPr>
          <w:vertAlign w:val="superscript"/>
        </w:rPr>
        <w:t>14</w:t>
      </w:r>
      <w:r>
        <w:t xml:space="preserve">N и </w:t>
      </w:r>
      <w:r>
        <w:rPr>
          <w:vertAlign w:val="superscript"/>
        </w:rPr>
        <w:t>15</w:t>
      </w:r>
      <w:r>
        <w:t xml:space="preserve">N изотопно-меченых </w:t>
      </w:r>
      <w:proofErr w:type="spellStart"/>
      <w:r w:rsidR="00B2454D">
        <w:t>диазониевых</w:t>
      </w:r>
      <w:proofErr w:type="spellEnd"/>
      <w:r w:rsidR="00B2454D">
        <w:t xml:space="preserve"> </w:t>
      </w:r>
      <w:r>
        <w:t xml:space="preserve">солей составляет 32 кал/моль. В работе </w:t>
      </w:r>
      <w:r w:rsidRPr="00F14E7A">
        <w:t>[</w:t>
      </w:r>
      <w:r w:rsidR="00B2454D" w:rsidRPr="00B2454D">
        <w:t>8</w:t>
      </w:r>
      <w:r w:rsidR="00B2454D">
        <w:rPr>
          <w:lang w:val="en-US"/>
        </w:rPr>
        <w:t>a</w:t>
      </w:r>
      <w:r w:rsidRPr="00F14E7A">
        <w:t xml:space="preserve">] </w:t>
      </w:r>
      <w:r>
        <w:t xml:space="preserve">проведен сравнительный анализ </w:t>
      </w:r>
      <w:r w:rsidR="0093080D">
        <w:lastRenderedPageBreak/>
        <w:t xml:space="preserve">энергий термического разложения и детонационной чувствительности </w:t>
      </w:r>
      <w:proofErr w:type="spellStart"/>
      <w:r w:rsidR="00B2454D">
        <w:t>арендиазоний</w:t>
      </w:r>
      <w:proofErr w:type="spellEnd"/>
      <w:r w:rsidR="00B2454D">
        <w:t xml:space="preserve"> хлоридов, з</w:t>
      </w:r>
      <w:r>
        <w:t xml:space="preserve">амечено, что в ряду </w:t>
      </w:r>
      <w:proofErr w:type="spellStart"/>
      <w:r>
        <w:t>орт</w:t>
      </w:r>
      <w:proofErr w:type="gramStart"/>
      <w:r>
        <w:t>о</w:t>
      </w:r>
      <w:proofErr w:type="spellEnd"/>
      <w:r w:rsidR="00B2454D">
        <w:t>-</w:t>
      </w:r>
      <w:proofErr w:type="gramEnd"/>
      <w:r>
        <w:t>, мета</w:t>
      </w:r>
      <w:r w:rsidR="00B2454D">
        <w:t>-</w:t>
      </w:r>
      <w:r>
        <w:t xml:space="preserve"> и пара</w:t>
      </w:r>
      <w:r w:rsidR="00B2454D">
        <w:t>-</w:t>
      </w:r>
      <w:r>
        <w:t>производных чувствительность</w:t>
      </w:r>
      <w:r w:rsidRPr="00F14E7A">
        <w:t xml:space="preserve"> </w:t>
      </w:r>
      <w:r>
        <w:t>к детонации уменьшается. Существенное влияние оказывает природа заместителя</w:t>
      </w:r>
      <w:r w:rsidR="00B2454D">
        <w:t xml:space="preserve"> в ароматическом ядре</w:t>
      </w:r>
      <w:r>
        <w:t xml:space="preserve">, нитропроизводные </w:t>
      </w:r>
      <w:r w:rsidR="00B2454D">
        <w:t xml:space="preserve">оказались </w:t>
      </w:r>
      <w:r>
        <w:t xml:space="preserve">заметно более чувствительны к удару, чем хлорпроизводные. Наблюдается понижение </w:t>
      </w:r>
      <w:r w:rsidR="00B2454D">
        <w:t xml:space="preserve">детонационной </w:t>
      </w:r>
      <w:r>
        <w:t xml:space="preserve">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</w:t>
      </w:r>
      <w:proofErr w:type="spellStart"/>
      <w:r>
        <w:t>диазониевых</w:t>
      </w:r>
      <w:proofErr w:type="spellEnd"/>
      <w:r>
        <w:t xml:space="preserve"> солей необходимо рассматривать в индивидуальном порядке.</w:t>
      </w:r>
    </w:p>
    <w:p w:rsidR="00E93737" w:rsidRPr="00E93737" w:rsidRDefault="00E93737">
      <w:r>
        <w:t>В работах</w:t>
      </w:r>
      <w:r w:rsidR="00891F86">
        <w:t xml:space="preserve"> </w:t>
      </w:r>
      <w:r w:rsidR="00891F86" w:rsidRPr="00FF0A11">
        <w:t>[</w:t>
      </w:r>
      <w:r w:rsidR="00891F86" w:rsidRPr="00891F86">
        <w:t>3, 4</w:t>
      </w:r>
      <w:r w:rsidR="00891F86" w:rsidRPr="00891F86">
        <w:rPr>
          <w:lang w:val="en-US"/>
        </w:rPr>
        <w:t>b</w:t>
      </w:r>
      <w:r w:rsidR="00891F86" w:rsidRPr="00FF0A11">
        <w:t>]</w:t>
      </w:r>
      <w:r>
        <w:t xml:space="preserve"> определены энергии термического разложения некоторых </w:t>
      </w:r>
      <w:proofErr w:type="spellStart"/>
      <w:r w:rsidR="00891F86">
        <w:rPr>
          <w:rFonts w:ascii="Times New Roman" w:hAnsi="Times New Roman" w:cs="Times New Roman"/>
        </w:rPr>
        <w:t>арендиазоний</w:t>
      </w:r>
      <w:proofErr w:type="spellEnd"/>
      <w:r w:rsidR="00891F86">
        <w:rPr>
          <w:rFonts w:ascii="Times New Roman" w:hAnsi="Times New Roman" w:cs="Times New Roman"/>
        </w:rPr>
        <w:t xml:space="preserve"> </w:t>
      </w:r>
      <w:proofErr w:type="spellStart"/>
      <w:r w:rsidR="00891F86">
        <w:rPr>
          <w:rFonts w:ascii="Times New Roman" w:hAnsi="Times New Roman" w:cs="Times New Roman"/>
        </w:rPr>
        <w:t>тозилатов</w:t>
      </w:r>
      <w:proofErr w:type="spellEnd"/>
      <w:r w:rsidR="00891F86">
        <w:rPr>
          <w:rFonts w:ascii="Times New Roman" w:hAnsi="Times New Roman" w:cs="Times New Roman"/>
        </w:rPr>
        <w:t xml:space="preserve"> </w:t>
      </w:r>
      <w:r>
        <w:t xml:space="preserve">методом </w:t>
      </w:r>
      <w:r>
        <w:rPr>
          <w:lang w:val="en-US"/>
        </w:rPr>
        <w:t>DSC</w:t>
      </w:r>
      <w:r w:rsidRPr="00E93737">
        <w:t xml:space="preserve"> </w:t>
      </w:r>
      <w:r>
        <w:t xml:space="preserve">и показано, что в большинстве случаев эти энергии лежат ниже 800 </w:t>
      </w:r>
      <w:r>
        <w:rPr>
          <w:lang w:val="en-US"/>
        </w:rPr>
        <w:t>J</w:t>
      </w:r>
      <w:r w:rsidRPr="00E93737">
        <w:t>\</w:t>
      </w:r>
      <w:r>
        <w:rPr>
          <w:lang w:val="en-US"/>
        </w:rPr>
        <w:t>g</w:t>
      </w:r>
      <w:r w:rsidRPr="00E93737">
        <w:t>.</w:t>
      </w:r>
      <w:r>
        <w:t xml:space="preserve"> Однако продукты термического разложения </w:t>
      </w:r>
      <w:r w:rsidR="00BA658B">
        <w:t xml:space="preserve">ADTS </w:t>
      </w:r>
      <w:r>
        <w:t xml:space="preserve">не исследовались и остаются </w:t>
      </w:r>
      <w:r w:rsidR="00BA658B">
        <w:t xml:space="preserve">до сих пор </w:t>
      </w:r>
      <w:r>
        <w:t>неизвестными.</w:t>
      </w:r>
    </w:p>
    <w:p w:rsidR="009B6386" w:rsidRDefault="003E42ED">
      <w:pPr>
        <w:pStyle w:val="3"/>
      </w:pPr>
      <w:r>
        <w:t>Материалы и методы</w:t>
      </w:r>
    </w:p>
    <w:p w:rsidR="009B6386" w:rsidRPr="004465CB" w:rsidRDefault="004465CB">
      <w:pPr>
        <w:rPr>
          <w:b/>
          <w:lang w:val="en-US"/>
        </w:rPr>
      </w:pPr>
      <w:r w:rsidRPr="004465CB">
        <w:rPr>
          <w:rFonts w:eastAsia="Times New Roman" w:cs="Times New Roman"/>
          <w:b/>
          <w:lang w:val="en-US"/>
        </w:rPr>
        <w:t xml:space="preserve">General synthesis of </w:t>
      </w:r>
      <w:proofErr w:type="spellStart"/>
      <w:r w:rsidRPr="004465CB">
        <w:rPr>
          <w:rFonts w:eastAsia="Times New Roman" w:cs="Times New Roman"/>
          <w:b/>
          <w:lang w:val="en-US"/>
        </w:rPr>
        <w:t>arenediazonium</w:t>
      </w:r>
      <w:proofErr w:type="spellEnd"/>
      <w:r w:rsidRPr="004465CB">
        <w:rPr>
          <w:rFonts w:eastAsia="Times New Roman" w:cs="Times New Roman"/>
          <w:b/>
          <w:lang w:val="en-US"/>
        </w:rPr>
        <w:t xml:space="preserve"> </w:t>
      </w:r>
      <w:proofErr w:type="spellStart"/>
      <w:r w:rsidRPr="004465CB">
        <w:rPr>
          <w:rFonts w:eastAsia="Times New Roman" w:cs="Times New Roman"/>
          <w:b/>
          <w:lang w:val="en-US"/>
        </w:rPr>
        <w:t>trflates</w:t>
      </w:r>
      <w:proofErr w:type="spellEnd"/>
      <w:r w:rsidRPr="004465CB">
        <w:rPr>
          <w:rFonts w:eastAsia="Times New Roman" w:cs="Times New Roman"/>
          <w:b/>
          <w:lang w:val="en-US"/>
        </w:rPr>
        <w:t xml:space="preserve"> (1a-d)</w:t>
      </w:r>
      <w:r w:rsidR="00DA3EE0" w:rsidRPr="004465CB">
        <w:rPr>
          <w:b/>
          <w:lang w:val="en-US"/>
        </w:rPr>
        <w:t xml:space="preserve"> </w:t>
      </w:r>
    </w:p>
    <w:p w:rsidR="003445DF" w:rsidRPr="006A0DE8" w:rsidRDefault="003E42ED">
      <w:r>
        <w:t>В</w:t>
      </w:r>
      <w:r w:rsidRPr="00533C9B">
        <w:rPr>
          <w:lang w:val="en-US"/>
        </w:rPr>
        <w:t xml:space="preserve"> </w:t>
      </w:r>
      <w:r w:rsidR="00533C9B">
        <w:rPr>
          <w:lang w:val="en-US"/>
        </w:rPr>
        <w:t>6</w:t>
      </w:r>
      <w:r w:rsidRPr="00533C9B">
        <w:rPr>
          <w:lang w:val="en-US"/>
        </w:rPr>
        <w:t xml:space="preserve"> </w:t>
      </w:r>
      <w:r>
        <w:t>мл</w:t>
      </w:r>
      <w:r w:rsidRPr="00533C9B">
        <w:rPr>
          <w:lang w:val="en-US"/>
        </w:rPr>
        <w:t xml:space="preserve"> </w:t>
      </w:r>
      <w:r>
        <w:t>ледяной</w:t>
      </w:r>
      <w:r w:rsidRPr="00533C9B">
        <w:rPr>
          <w:lang w:val="en-US"/>
        </w:rPr>
        <w:t xml:space="preserve"> </w:t>
      </w:r>
      <w:r>
        <w:t>уксусной</w:t>
      </w:r>
      <w:r w:rsidRPr="00533C9B">
        <w:rPr>
          <w:lang w:val="en-US"/>
        </w:rPr>
        <w:t xml:space="preserve"> </w:t>
      </w:r>
      <w:r>
        <w:t>кислоты</w:t>
      </w:r>
      <w:r w:rsidRPr="00533C9B">
        <w:rPr>
          <w:lang w:val="en-US"/>
        </w:rPr>
        <w:t xml:space="preserve"> </w:t>
      </w:r>
      <w:r>
        <w:t>растворяли</w:t>
      </w:r>
      <w:r w:rsidRPr="00533C9B">
        <w:rPr>
          <w:lang w:val="en-US"/>
        </w:rPr>
        <w:t xml:space="preserve"> 0</w:t>
      </w:r>
      <w:r w:rsidR="00533C9B" w:rsidRPr="00533C9B">
        <w:rPr>
          <w:lang w:val="en-US"/>
        </w:rPr>
        <w:t>.</w:t>
      </w:r>
      <w:r w:rsidRPr="00533C9B">
        <w:rPr>
          <w:lang w:val="en-US"/>
        </w:rPr>
        <w:t>5 </w:t>
      </w:r>
      <w:r>
        <w:t>мл</w:t>
      </w:r>
      <w:r w:rsidRPr="00533C9B">
        <w:rPr>
          <w:lang w:val="en-US"/>
        </w:rPr>
        <w:t xml:space="preserve"> </w:t>
      </w:r>
      <w:r w:rsidR="00533C9B" w:rsidRPr="00533C9B">
        <w:rPr>
          <w:lang w:val="en-US"/>
        </w:rPr>
        <w:t xml:space="preserve">(1.2 </w:t>
      </w:r>
      <w:proofErr w:type="spellStart"/>
      <w:r w:rsidR="00533C9B">
        <w:rPr>
          <w:lang w:val="en-US"/>
        </w:rPr>
        <w:t>mmol</w:t>
      </w:r>
      <w:proofErr w:type="spellEnd"/>
      <w:r w:rsidR="00533C9B" w:rsidRPr="00533C9B">
        <w:rPr>
          <w:lang w:val="en-US"/>
        </w:rPr>
        <w:t xml:space="preserve">) </w:t>
      </w:r>
      <w:proofErr w:type="spellStart"/>
      <w:r>
        <w:t>трифторметансульфокислоты</w:t>
      </w:r>
      <w:proofErr w:type="spellEnd"/>
      <w:r w:rsidRPr="00533C9B">
        <w:rPr>
          <w:lang w:val="en-US"/>
        </w:rPr>
        <w:t xml:space="preserve"> </w:t>
      </w:r>
      <w:r>
        <w:t>и</w:t>
      </w:r>
      <w:r w:rsidRPr="00533C9B">
        <w:rPr>
          <w:lang w:val="en-US"/>
        </w:rPr>
        <w:t xml:space="preserve"> </w:t>
      </w:r>
      <w:r w:rsidR="00533C9B" w:rsidRPr="00533C9B">
        <w:rPr>
          <w:lang w:val="en-US"/>
        </w:rPr>
        <w:t>1.</w:t>
      </w:r>
      <w:r w:rsidR="00533C9B">
        <w:rPr>
          <w:lang w:val="en-US"/>
        </w:rPr>
        <w:t xml:space="preserve">0 </w:t>
      </w:r>
      <w:proofErr w:type="spellStart"/>
      <w:r w:rsidR="00533C9B">
        <w:rPr>
          <w:lang w:val="en-US"/>
        </w:rPr>
        <w:t>mmol</w:t>
      </w:r>
      <w:proofErr w:type="spellEnd"/>
      <w:r w:rsidR="00533C9B">
        <w:rPr>
          <w:lang w:val="en-US"/>
        </w:rPr>
        <w:t xml:space="preserve"> aniline.  </w:t>
      </w:r>
      <w:r w:rsidR="00533C9B">
        <w:t xml:space="preserve">К раствору при перемешивании по каплям прибавляли </w:t>
      </w:r>
      <w:r w:rsidR="00533C9B" w:rsidRPr="00533C9B">
        <w:t xml:space="preserve">1 </w:t>
      </w:r>
      <w:proofErr w:type="spellStart"/>
      <w:r w:rsidR="00533C9B">
        <w:rPr>
          <w:lang w:val="en-US"/>
        </w:rPr>
        <w:t>mmol</w:t>
      </w:r>
      <w:proofErr w:type="spellEnd"/>
      <w:r w:rsidR="00533C9B" w:rsidRPr="00533C9B">
        <w:t xml:space="preserve"> </w:t>
      </w:r>
      <w:r w:rsidR="00533C9B">
        <w:rPr>
          <w:lang w:val="en-US"/>
        </w:rPr>
        <w:t>butyl</w:t>
      </w:r>
      <w:r w:rsidR="00533C9B" w:rsidRPr="002B3DBE">
        <w:t xml:space="preserve"> </w:t>
      </w:r>
      <w:r w:rsidR="00533C9B">
        <w:rPr>
          <w:lang w:val="en-US"/>
        </w:rPr>
        <w:t>nitrite</w:t>
      </w:r>
      <w:r w:rsidR="00533C9B">
        <w:t xml:space="preserve"> при температуре 0-5 </w:t>
      </w:r>
      <w:proofErr w:type="spellStart"/>
      <w:r w:rsidR="00533C9B">
        <w:rPr>
          <w:vertAlign w:val="superscript"/>
        </w:rPr>
        <w:t>о</w:t>
      </w:r>
      <w:r w:rsidR="00533C9B">
        <w:t>С</w:t>
      </w:r>
      <w:proofErr w:type="spellEnd"/>
      <w:r w:rsidR="00533C9B">
        <w:t>.</w:t>
      </w:r>
      <w:r w:rsidR="00533C9B" w:rsidRPr="00533C9B">
        <w:t xml:space="preserve"> </w:t>
      </w:r>
      <w:r>
        <w:t xml:space="preserve">Затем, при охлаждении по каплям прибавляли 0,6 мл </w:t>
      </w:r>
      <w:proofErr w:type="spellStart"/>
      <w:r>
        <w:t>бутилнитрита</w:t>
      </w:r>
      <w:proofErr w:type="spellEnd"/>
      <w:r>
        <w:t xml:space="preserve">. </w:t>
      </w:r>
      <w:r w:rsidR="00533C9B">
        <w:t xml:space="preserve">Реакционную массу перемешивали при </w:t>
      </w:r>
      <w:r w:rsidR="00533C9B" w:rsidRPr="00B7504B">
        <w:t xml:space="preserve">10-15 </w:t>
      </w:r>
      <w:proofErr w:type="spellStart"/>
      <w:r w:rsidR="00533C9B" w:rsidRPr="00B7504B">
        <w:rPr>
          <w:vertAlign w:val="superscript"/>
        </w:rPr>
        <w:t>о</w:t>
      </w:r>
      <w:r w:rsidR="00533C9B" w:rsidRPr="00B7504B">
        <w:t>С</w:t>
      </w:r>
      <w:proofErr w:type="spellEnd"/>
      <w:r w:rsidR="00533C9B">
        <w:t xml:space="preserve"> в течение  </w:t>
      </w:r>
      <w:r w:rsidR="00533C9B" w:rsidRPr="00533C9B">
        <w:t>10-</w:t>
      </w:r>
      <w:r w:rsidR="00533C9B">
        <w:t xml:space="preserve">20 мин до исчезновения пятна анилина на ТСХ (элюент </w:t>
      </w:r>
      <w:proofErr w:type="spellStart"/>
      <w:r w:rsidR="00533C9B">
        <w:t>гексан</w:t>
      </w:r>
      <w:proofErr w:type="spellEnd"/>
      <w:r w:rsidR="00533C9B">
        <w:t>-</w:t>
      </w:r>
      <w:proofErr w:type="spellStart"/>
      <w:proofErr w:type="gramStart"/>
      <w:r w:rsidR="00533C9B">
        <w:rPr>
          <w:lang w:val="en-US"/>
        </w:rPr>
        <w:t>EtOAc</w:t>
      </w:r>
      <w:proofErr w:type="spellEnd"/>
      <w:proofErr w:type="gramEnd"/>
      <w:r w:rsidR="00533C9B" w:rsidRPr="00B7504B">
        <w:t xml:space="preserve"> 3:2)</w:t>
      </w:r>
      <w:r w:rsidR="00533C9B">
        <w:t>.</w:t>
      </w:r>
      <w:r w:rsidR="00533C9B" w:rsidRPr="00533C9B">
        <w:t xml:space="preserve"> </w:t>
      </w:r>
      <w:r w:rsidR="00533C9B">
        <w:t xml:space="preserve">К реакционному раствору прибавляли </w:t>
      </w:r>
      <w:r w:rsidR="00533C9B" w:rsidRPr="00533C9B">
        <w:t>100-15</w:t>
      </w:r>
      <w:r w:rsidR="00533C9B">
        <w:t xml:space="preserve">0 мл эфира, отфильтровывали осадок соли </w:t>
      </w:r>
      <w:r w:rsidR="00533C9B" w:rsidRPr="00533C9B">
        <w:rPr>
          <w:b/>
        </w:rPr>
        <w:t>1</w:t>
      </w:r>
      <w:r w:rsidR="00533C9B">
        <w:t>, промывали эфиром и высушивали в вакууме при комнатной температуре 48 часов.</w:t>
      </w:r>
    </w:p>
    <w:p w:rsidR="00E63682" w:rsidRDefault="004D33C2" w:rsidP="00E63682">
      <w:pPr>
        <w:rPr>
          <w:lang w:val="en-US"/>
        </w:rPr>
      </w:pPr>
      <w:r w:rsidRPr="00E3706C">
        <w:rPr>
          <w:b/>
          <w:bCs/>
        </w:rPr>
        <w:t>2-</w:t>
      </w:r>
      <w:proofErr w:type="spellStart"/>
      <w:r>
        <w:rPr>
          <w:b/>
          <w:bCs/>
          <w:lang w:val="en-US"/>
        </w:rPr>
        <w:t>Nitrobenzenediazonium</w:t>
      </w:r>
      <w:proofErr w:type="spellEnd"/>
      <w:r w:rsidRPr="00E3706C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trifl</w:t>
      </w:r>
      <w:r w:rsidR="007E0FD7">
        <w:rPr>
          <w:b/>
          <w:bCs/>
          <w:lang w:val="en-US"/>
        </w:rPr>
        <w:t>uoromethanesulfonate</w:t>
      </w:r>
      <w:proofErr w:type="spellEnd"/>
      <w:r w:rsidRPr="00E3706C">
        <w:rPr>
          <w:b/>
          <w:bCs/>
        </w:rPr>
        <w:t xml:space="preserve"> (1</w:t>
      </w:r>
      <w:r w:rsidRPr="004D33C2">
        <w:rPr>
          <w:b/>
          <w:bCs/>
          <w:lang w:val="en-US"/>
        </w:rPr>
        <w:t>a</w:t>
      </w:r>
      <w:r w:rsidRPr="00E3706C">
        <w:rPr>
          <w:b/>
          <w:bCs/>
        </w:rPr>
        <w:t xml:space="preserve">). </w:t>
      </w:r>
      <w:proofErr w:type="spellStart"/>
      <w:proofErr w:type="gramStart"/>
      <w:r w:rsidRPr="004D33C2">
        <w:rPr>
          <w:bCs/>
          <w:lang w:val="en-US"/>
        </w:rPr>
        <w:t>Yeild</w:t>
      </w:r>
      <w:proofErr w:type="spellEnd"/>
      <w:r w:rsidRPr="00E3706C">
        <w:rPr>
          <w:bCs/>
        </w:rPr>
        <w:t xml:space="preserve"> 94%, </w:t>
      </w:r>
      <w:proofErr w:type="spellStart"/>
      <w:r>
        <w:rPr>
          <w:bCs/>
          <w:lang w:val="en-US"/>
        </w:rPr>
        <w:t>mp</w:t>
      </w:r>
      <w:proofErr w:type="spellEnd"/>
      <w:r w:rsidRPr="00E3706C">
        <w:rPr>
          <w:bCs/>
        </w:rPr>
        <w:t xml:space="preserve"> 110 </w:t>
      </w:r>
      <w:proofErr w:type="spellStart"/>
      <w:r w:rsidRPr="004D33C2"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proofErr w:type="spellEnd"/>
      <w:r w:rsidRPr="00E3706C">
        <w:rPr>
          <w:bCs/>
        </w:rPr>
        <w:t>.</w:t>
      </w:r>
      <w:proofErr w:type="gramEnd"/>
      <w:r w:rsidRPr="00E3706C">
        <w:rPr>
          <w:bCs/>
        </w:rPr>
        <w:t xml:space="preserve"> </w:t>
      </w:r>
      <w:r w:rsidR="00E63682" w:rsidRPr="00E3706C">
        <w:rPr>
          <w:rFonts w:eastAsia="Times New Roman" w:cs="Times New Roman"/>
          <w:vertAlign w:val="superscript"/>
        </w:rPr>
        <w:t>1</w:t>
      </w:r>
      <w:r w:rsidR="00E63682">
        <w:rPr>
          <w:rFonts w:eastAsia="Times New Roman" w:cs="Times New Roman"/>
          <w:lang w:val="en-US"/>
        </w:rPr>
        <w:t>H</w:t>
      </w:r>
      <w:r w:rsidR="00E63682" w:rsidRPr="00E3706C">
        <w:rPr>
          <w:rFonts w:eastAsia="Times New Roman" w:cs="Times New Roman"/>
        </w:rPr>
        <w:t xml:space="preserve"> </w:t>
      </w:r>
      <w:r w:rsidR="00E63682">
        <w:rPr>
          <w:rFonts w:eastAsia="Times New Roman" w:cs="Times New Roman"/>
        </w:rPr>
        <w:t>ЯМР</w:t>
      </w:r>
      <w:r w:rsidR="00E63682" w:rsidRPr="00E3706C">
        <w:rPr>
          <w:rFonts w:eastAsia="Times New Roman" w:cs="Times New Roman"/>
        </w:rPr>
        <w:t xml:space="preserve"> (300 </w:t>
      </w:r>
      <w:r w:rsidR="00E63682">
        <w:rPr>
          <w:rFonts w:eastAsia="Times New Roman" w:cs="Times New Roman"/>
        </w:rPr>
        <w:t>МГц</w:t>
      </w:r>
      <w:r w:rsidR="00E63682" w:rsidRPr="00E3706C">
        <w:rPr>
          <w:rFonts w:eastAsia="Times New Roman" w:cs="Times New Roman"/>
        </w:rPr>
        <w:t xml:space="preserve">, </w:t>
      </w:r>
      <w:r w:rsidR="00E63682">
        <w:rPr>
          <w:rFonts w:eastAsia="Times New Roman" w:cs="Times New Roman"/>
          <w:lang w:val="en-US"/>
        </w:rPr>
        <w:t>DMSO</w:t>
      </w:r>
      <w:r w:rsidR="00E63682" w:rsidRPr="00E3706C">
        <w:rPr>
          <w:rFonts w:eastAsia="Times New Roman" w:cs="Times New Roman"/>
        </w:rPr>
        <w:t>-</w:t>
      </w:r>
      <w:r w:rsidR="00E63682">
        <w:rPr>
          <w:rFonts w:eastAsia="Times New Roman" w:cs="Times New Roman"/>
          <w:lang w:val="en-US"/>
        </w:rPr>
        <w:t>d</w:t>
      </w:r>
      <w:r w:rsidR="00E63682" w:rsidRPr="00E3706C">
        <w:rPr>
          <w:rFonts w:eastAsia="Times New Roman" w:cs="Times New Roman"/>
          <w:vertAlign w:val="subscript"/>
        </w:rPr>
        <w:t>6</w:t>
      </w:r>
      <w:r w:rsidR="00E63682" w:rsidRPr="00E3706C">
        <w:rPr>
          <w:rFonts w:eastAsia="Times New Roman" w:cs="Times New Roman"/>
        </w:rPr>
        <w:t xml:space="preserve">), </w:t>
      </w:r>
      <w:r w:rsidR="00E63682" w:rsidRPr="00DA3EE0">
        <w:rPr>
          <w:rFonts w:ascii="Symbol" w:eastAsia="Times New Roman" w:hAnsi="Symbol" w:cs="Times New Roman"/>
          <w:lang w:val="en-US"/>
        </w:rPr>
        <w:t></w:t>
      </w:r>
      <w:r w:rsidR="00E63682" w:rsidRPr="00E3706C">
        <w:rPr>
          <w:rFonts w:eastAsia="Times New Roman" w:cs="Times New Roman"/>
        </w:rPr>
        <w:t xml:space="preserve">, </w:t>
      </w:r>
      <w:r w:rsidR="00E63682">
        <w:rPr>
          <w:rFonts w:eastAsia="Times New Roman" w:cs="Times New Roman"/>
          <w:lang w:val="en-US"/>
        </w:rPr>
        <w:t>ppm</w:t>
      </w:r>
      <w:r w:rsidR="00E63682" w:rsidRPr="00E3706C">
        <w:rPr>
          <w:rFonts w:eastAsia="Times New Roman" w:cs="Times New Roman"/>
        </w:rPr>
        <w:t>:</w:t>
      </w:r>
      <w:r w:rsidRPr="00E3706C">
        <w:t xml:space="preserve"> </w:t>
      </w:r>
      <w:r w:rsidR="00E63682" w:rsidRPr="00E3706C">
        <w:t xml:space="preserve">8.39-8.44 (м, 1Н, </w:t>
      </w:r>
      <w:r w:rsidR="00E63682" w:rsidRPr="00E63682">
        <w:rPr>
          <w:lang w:val="en-US"/>
        </w:rPr>
        <w:t>J</w:t>
      </w:r>
      <w:r w:rsidR="00E63682" w:rsidRPr="00E3706C">
        <w:t xml:space="preserve">=15.9 Гц), 8.51-8.56 (м, 1Н, </w:t>
      </w:r>
      <w:r w:rsidR="00E63682" w:rsidRPr="00E63682">
        <w:rPr>
          <w:lang w:val="en-US"/>
        </w:rPr>
        <w:t>J</w:t>
      </w:r>
      <w:r w:rsidR="00E63682" w:rsidRPr="00E3706C">
        <w:t xml:space="preserve">=15.9 </w:t>
      </w:r>
      <w:r w:rsidR="00E63682" w:rsidRPr="00E63682">
        <w:t>Гц</w:t>
      </w:r>
      <w:r w:rsidR="00E63682" w:rsidRPr="00E3706C">
        <w:t>), 8.79 (</w:t>
      </w:r>
      <w:r w:rsidR="00E63682" w:rsidRPr="00E63682">
        <w:t>д</w:t>
      </w:r>
      <w:r w:rsidR="00E63682" w:rsidRPr="00E3706C">
        <w:t>, 1</w:t>
      </w:r>
      <w:r w:rsidR="00E63682" w:rsidRPr="00E63682">
        <w:t>Н</w:t>
      </w:r>
      <w:r w:rsidR="00E63682" w:rsidRPr="00E3706C">
        <w:t xml:space="preserve">, </w:t>
      </w:r>
      <w:r w:rsidR="00E63682" w:rsidRPr="00E63682">
        <w:rPr>
          <w:lang w:val="en-US"/>
        </w:rPr>
        <w:t>J</w:t>
      </w:r>
      <w:r w:rsidR="00E63682" w:rsidRPr="00E3706C">
        <w:t xml:space="preserve">=8.1 </w:t>
      </w:r>
      <w:r w:rsidR="00E63682" w:rsidRPr="00E63682">
        <w:t>Гц</w:t>
      </w:r>
      <w:r w:rsidR="00E63682" w:rsidRPr="00E3706C">
        <w:t>), 9.12 (</w:t>
      </w:r>
      <w:r w:rsidR="00E63682" w:rsidRPr="00E63682">
        <w:t>д</w:t>
      </w:r>
      <w:r w:rsidR="00E63682" w:rsidRPr="00E3706C">
        <w:t>, 1</w:t>
      </w:r>
      <w:r w:rsidR="00E63682" w:rsidRPr="00E63682">
        <w:t>Н</w:t>
      </w:r>
      <w:r w:rsidR="00E63682" w:rsidRPr="00E3706C">
        <w:t xml:space="preserve">, </w:t>
      </w:r>
      <w:r w:rsidR="00E63682" w:rsidRPr="00E63682">
        <w:rPr>
          <w:lang w:val="en-US"/>
        </w:rPr>
        <w:t>J</w:t>
      </w:r>
      <w:r w:rsidR="00E63682" w:rsidRPr="00E3706C">
        <w:t xml:space="preserve"> 8.1 </w:t>
      </w:r>
      <w:r w:rsidR="00E63682" w:rsidRPr="00E63682">
        <w:t>Гц</w:t>
      </w:r>
      <w:r w:rsidR="00E63682" w:rsidRPr="00E3706C">
        <w:t>). 13 С ЯМР (75 МГц, ДМСО-</w:t>
      </w:r>
      <w:r w:rsidR="00E63682" w:rsidRPr="00E63682">
        <w:rPr>
          <w:lang w:val="en-US"/>
        </w:rPr>
        <w:t>d</w:t>
      </w:r>
      <w:r w:rsidR="00E63682" w:rsidRPr="00E3706C">
        <w:rPr>
          <w:vertAlign w:val="subscript"/>
        </w:rPr>
        <w:t>6</w:t>
      </w:r>
      <w:proofErr w:type="gramStart"/>
      <w:r w:rsidR="00E63682" w:rsidRPr="00E3706C">
        <w:t xml:space="preserve"> )</w:t>
      </w:r>
      <w:proofErr w:type="gramEnd"/>
      <w:r w:rsidR="00E63682" w:rsidRPr="00E3706C">
        <w:t xml:space="preserve"> </w:t>
      </w:r>
      <w:r w:rsidR="00E63682" w:rsidRPr="00E63682">
        <w:rPr>
          <w:lang w:val="en-US"/>
        </w:rPr>
        <w:t>δ</w:t>
      </w:r>
      <w:r w:rsidR="00E63682" w:rsidRPr="00E3706C">
        <w:t>: 120.6 (</w:t>
      </w:r>
      <w:r w:rsidR="00E63682">
        <w:rPr>
          <w:lang w:val="en-US"/>
        </w:rPr>
        <w:t>t</w:t>
      </w:r>
      <w:r w:rsidR="00E63682" w:rsidRPr="00E3706C">
        <w:t xml:space="preserve">, </w:t>
      </w:r>
      <w:r w:rsidR="00E63682">
        <w:rPr>
          <w:lang w:val="en-US"/>
        </w:rPr>
        <w:t>CF</w:t>
      </w:r>
      <w:r w:rsidR="00E63682" w:rsidRPr="00E3706C">
        <w:rPr>
          <w:vertAlign w:val="subscript"/>
        </w:rPr>
        <w:t>3</w:t>
      </w:r>
      <w:r w:rsidR="00E63682" w:rsidRPr="00E3706C">
        <w:t xml:space="preserve">, </w:t>
      </w:r>
      <w:r w:rsidR="00E63682" w:rsidRPr="00E63682">
        <w:rPr>
          <w:lang w:val="en-US"/>
        </w:rPr>
        <w:t>J</w:t>
      </w:r>
      <w:r w:rsidR="00E63682" w:rsidRPr="00E3706C">
        <w:t xml:space="preserve">=320 Гц), 111.1, 118.5, 122.8, 128.1, 136.6, 142.3, 144.5. </w:t>
      </w:r>
      <w:r w:rsidR="00E63682">
        <w:rPr>
          <w:lang w:val="en-US"/>
        </w:rPr>
        <w:t>IR</w:t>
      </w:r>
      <w:r w:rsidR="00E63682" w:rsidRPr="00E63682">
        <w:rPr>
          <w:lang w:val="en-US"/>
        </w:rPr>
        <w:t xml:space="preserve"> (</w:t>
      </w:r>
      <w:proofErr w:type="spellStart"/>
      <w:r w:rsidR="00E63682" w:rsidRPr="00E63682">
        <w:rPr>
          <w:lang w:val="en-US"/>
        </w:rPr>
        <w:t>KBr</w:t>
      </w:r>
      <w:proofErr w:type="spellEnd"/>
      <w:r w:rsidR="00E63682" w:rsidRPr="00E63682">
        <w:rPr>
          <w:lang w:val="en-US"/>
        </w:rPr>
        <w:t>): 2359 см</w:t>
      </w:r>
      <w:r w:rsidR="00E63682" w:rsidRPr="006A0DE8">
        <w:rPr>
          <w:vertAlign w:val="superscript"/>
          <w:lang w:val="en-US"/>
        </w:rPr>
        <w:t>-</w:t>
      </w:r>
      <w:proofErr w:type="gramStart"/>
      <w:r w:rsidR="00E63682" w:rsidRPr="006A0DE8">
        <w:rPr>
          <w:vertAlign w:val="superscript"/>
          <w:lang w:val="en-US"/>
        </w:rPr>
        <w:t>1</w:t>
      </w:r>
      <w:r w:rsidR="00E63682" w:rsidRPr="006A0DE8">
        <w:rPr>
          <w:lang w:val="en-US"/>
        </w:rPr>
        <w:t xml:space="preserve"> .</w:t>
      </w:r>
      <w:proofErr w:type="gramEnd"/>
      <w:r w:rsidR="00E63682" w:rsidRPr="006A0DE8">
        <w:rPr>
          <w:lang w:val="en-US"/>
        </w:rPr>
        <w:t xml:space="preserve"> </w:t>
      </w:r>
    </w:p>
    <w:p w:rsidR="004D33C2" w:rsidRPr="0046562E" w:rsidRDefault="00E63682" w:rsidP="0046562E">
      <w:pPr>
        <w:ind w:firstLine="0"/>
        <w:rPr>
          <w:lang w:val="en-US"/>
        </w:rPr>
      </w:pPr>
      <w:r>
        <w:rPr>
          <w:lang w:val="en-US"/>
        </w:rPr>
        <w:t>Calc</w:t>
      </w:r>
      <w:r w:rsidRPr="0046562E">
        <w:rPr>
          <w:lang w:val="en-US"/>
        </w:rPr>
        <w:t>.</w:t>
      </w:r>
      <w:r w:rsidR="0046562E">
        <w:rPr>
          <w:lang w:val="en-US"/>
        </w:rPr>
        <w:t>:</w:t>
      </w:r>
      <w:r w:rsidRPr="0046562E">
        <w:rPr>
          <w:lang w:val="en-US"/>
        </w:rPr>
        <w:t xml:space="preserve"> </w:t>
      </w:r>
      <w:r>
        <w:rPr>
          <w:lang w:val="en-US"/>
        </w:rPr>
        <w:t>C</w:t>
      </w:r>
      <w:r w:rsidRPr="0046562E">
        <w:rPr>
          <w:vertAlign w:val="subscript"/>
          <w:lang w:val="en-US"/>
        </w:rPr>
        <w:t>7</w:t>
      </w:r>
      <w:r>
        <w:rPr>
          <w:lang w:val="en-US"/>
        </w:rPr>
        <w:t>H</w:t>
      </w:r>
      <w:r w:rsidRPr="0046562E">
        <w:rPr>
          <w:vertAlign w:val="subscript"/>
          <w:lang w:val="en-US"/>
        </w:rPr>
        <w:t>4</w:t>
      </w:r>
      <w:r>
        <w:rPr>
          <w:lang w:val="en-US"/>
        </w:rPr>
        <w:t>F</w:t>
      </w:r>
      <w:r w:rsidRPr="0046562E">
        <w:rPr>
          <w:vertAlign w:val="subscript"/>
          <w:lang w:val="en-US"/>
        </w:rPr>
        <w:t>3</w:t>
      </w:r>
      <w:r>
        <w:rPr>
          <w:lang w:val="en-US"/>
        </w:rPr>
        <w:t>N</w:t>
      </w:r>
      <w:r w:rsidRPr="0046562E">
        <w:rPr>
          <w:vertAlign w:val="subscript"/>
          <w:lang w:val="en-US"/>
        </w:rPr>
        <w:t>3</w:t>
      </w:r>
      <w:r>
        <w:rPr>
          <w:lang w:val="en-US"/>
        </w:rPr>
        <w:t>O</w:t>
      </w:r>
      <w:r w:rsidRPr="0046562E">
        <w:rPr>
          <w:vertAlign w:val="subscript"/>
          <w:lang w:val="en-US"/>
        </w:rPr>
        <w:t>5</w:t>
      </w:r>
      <w:r>
        <w:rPr>
          <w:lang w:val="en-US"/>
        </w:rPr>
        <w:t>S</w:t>
      </w:r>
      <w:r w:rsidR="0046562E">
        <w:rPr>
          <w:lang w:val="en-US"/>
        </w:rPr>
        <w:t>,</w:t>
      </w:r>
      <w:r w:rsidRPr="0046562E">
        <w:rPr>
          <w:lang w:val="en-US"/>
        </w:rPr>
        <w:t xml:space="preserve"> </w:t>
      </w:r>
      <w:r w:rsidRPr="00E63682">
        <w:rPr>
          <w:lang w:val="en-US"/>
        </w:rPr>
        <w:t>C</w:t>
      </w:r>
      <w:r w:rsidRPr="0046562E">
        <w:rPr>
          <w:lang w:val="en-US"/>
        </w:rPr>
        <w:t xml:space="preserve">, 28.10; </w:t>
      </w:r>
      <w:r w:rsidRPr="00E63682">
        <w:rPr>
          <w:lang w:val="en-US"/>
        </w:rPr>
        <w:t>H</w:t>
      </w:r>
      <w:r w:rsidRPr="0046562E">
        <w:rPr>
          <w:lang w:val="en-US"/>
        </w:rPr>
        <w:t xml:space="preserve">, 1.35; </w:t>
      </w:r>
      <w:r w:rsidRPr="00E63682">
        <w:rPr>
          <w:lang w:val="en-US"/>
        </w:rPr>
        <w:t>N</w:t>
      </w:r>
      <w:r w:rsidRPr="0046562E">
        <w:rPr>
          <w:lang w:val="en-US"/>
        </w:rPr>
        <w:t xml:space="preserve">, 14.04; </w:t>
      </w:r>
      <w:r w:rsidRPr="00E63682">
        <w:rPr>
          <w:lang w:val="en-US"/>
        </w:rPr>
        <w:t>S</w:t>
      </w:r>
      <w:r w:rsidR="0046562E" w:rsidRPr="0046562E">
        <w:rPr>
          <w:lang w:val="en-US"/>
        </w:rPr>
        <w:t>, 10.72</w:t>
      </w:r>
      <w:r w:rsidR="0046562E">
        <w:rPr>
          <w:lang w:val="en-US"/>
        </w:rPr>
        <w:t xml:space="preserve">, </w:t>
      </w:r>
      <w:r w:rsidRPr="00E63682">
        <w:rPr>
          <w:lang w:val="en-US"/>
        </w:rPr>
        <w:t>F</w:t>
      </w:r>
      <w:r w:rsidRPr="0046562E">
        <w:rPr>
          <w:lang w:val="en-US"/>
        </w:rPr>
        <w:t xml:space="preserve">, 19.05. </w:t>
      </w:r>
      <w:r w:rsidR="0046562E">
        <w:rPr>
          <w:lang w:val="en-US"/>
        </w:rPr>
        <w:t>Found</w:t>
      </w:r>
      <w:r w:rsidRPr="0046562E">
        <w:rPr>
          <w:lang w:val="en-US"/>
        </w:rPr>
        <w:t xml:space="preserve">: </w:t>
      </w:r>
      <w:r w:rsidRPr="00E63682">
        <w:rPr>
          <w:lang w:val="en-US"/>
        </w:rPr>
        <w:t>C</w:t>
      </w:r>
      <w:r w:rsidRPr="0046562E">
        <w:rPr>
          <w:lang w:val="en-US"/>
        </w:rPr>
        <w:t xml:space="preserve">, 28.09; </w:t>
      </w:r>
      <w:r w:rsidRPr="00E63682">
        <w:rPr>
          <w:lang w:val="en-US"/>
        </w:rPr>
        <w:t>H</w:t>
      </w:r>
      <w:r w:rsidRPr="0046562E">
        <w:rPr>
          <w:lang w:val="en-US"/>
        </w:rPr>
        <w:t xml:space="preserve">, 1.32; </w:t>
      </w:r>
      <w:r w:rsidRPr="00E63682">
        <w:rPr>
          <w:lang w:val="en-US"/>
        </w:rPr>
        <w:t>N</w:t>
      </w:r>
      <w:r w:rsidRPr="0046562E">
        <w:rPr>
          <w:lang w:val="en-US"/>
        </w:rPr>
        <w:t xml:space="preserve">, 13.89; </w:t>
      </w:r>
      <w:r w:rsidRPr="00E63682">
        <w:rPr>
          <w:lang w:val="en-US"/>
        </w:rPr>
        <w:t>S</w:t>
      </w:r>
      <w:r w:rsidRPr="0046562E">
        <w:rPr>
          <w:lang w:val="en-US"/>
        </w:rPr>
        <w:t xml:space="preserve">, 10.85; </w:t>
      </w:r>
      <w:r w:rsidRPr="00E63682">
        <w:rPr>
          <w:lang w:val="en-US"/>
        </w:rPr>
        <w:t>F</w:t>
      </w:r>
      <w:r w:rsidRPr="0046562E">
        <w:rPr>
          <w:lang w:val="en-US"/>
        </w:rPr>
        <w:t>, 19.40.</w:t>
      </w:r>
    </w:p>
    <w:p w:rsidR="004D33C2" w:rsidRPr="00F14E7A" w:rsidRDefault="007E0FD7" w:rsidP="004D33C2">
      <w:pPr>
        <w:rPr>
          <w:lang w:val="en-US"/>
        </w:rPr>
      </w:pPr>
      <w:proofErr w:type="gramStart"/>
      <w:r>
        <w:rPr>
          <w:b/>
          <w:bCs/>
          <w:lang w:val="en-US"/>
        </w:rPr>
        <w:t xml:space="preserve">3-Nitrobenzenediazonium </w:t>
      </w:r>
      <w:proofErr w:type="spellStart"/>
      <w:r>
        <w:rPr>
          <w:b/>
          <w:bCs/>
          <w:lang w:val="en-US"/>
        </w:rPr>
        <w:t>trifluoromethanesulfonate</w:t>
      </w:r>
      <w:proofErr w:type="spellEnd"/>
      <w:r w:rsidR="004D33C2" w:rsidRPr="0046562E">
        <w:rPr>
          <w:b/>
          <w:bCs/>
          <w:lang w:val="en-US"/>
        </w:rPr>
        <w:t xml:space="preserve"> (1</w:t>
      </w:r>
      <w:r w:rsidR="004D33C2" w:rsidRPr="00F14E7A">
        <w:rPr>
          <w:b/>
          <w:bCs/>
          <w:lang w:val="en-US"/>
        </w:rPr>
        <w:t>b</w:t>
      </w:r>
      <w:r w:rsidR="004D33C2" w:rsidRPr="0046562E">
        <w:rPr>
          <w:b/>
          <w:bCs/>
          <w:lang w:val="en-US"/>
        </w:rPr>
        <w:t>).</w:t>
      </w:r>
      <w:proofErr w:type="gramEnd"/>
      <w:r w:rsidR="004D33C2" w:rsidRPr="0046562E">
        <w:rPr>
          <w:lang w:val="en-US"/>
        </w:rPr>
        <w:t xml:space="preserve"> </w:t>
      </w:r>
      <w:r w:rsidR="004D33C2" w:rsidRPr="0046562E">
        <w:rPr>
          <w:vertAlign w:val="superscript"/>
          <w:lang w:val="en-US"/>
        </w:rPr>
        <w:t>1</w:t>
      </w:r>
      <w:r w:rsidR="004D33C2" w:rsidRPr="00F14E7A">
        <w:rPr>
          <w:lang w:val="en-US"/>
        </w:rPr>
        <w:t>H</w:t>
      </w:r>
      <w:r w:rsidR="004D33C2" w:rsidRPr="0046562E">
        <w:rPr>
          <w:lang w:val="en-US"/>
        </w:rPr>
        <w:t xml:space="preserve"> </w:t>
      </w:r>
      <w:r w:rsidR="004D33C2" w:rsidRPr="00F14E7A">
        <w:rPr>
          <w:lang w:val="en-US"/>
        </w:rPr>
        <w:t>NMR</w:t>
      </w:r>
      <w:r w:rsidR="004D33C2" w:rsidRPr="0046562E">
        <w:rPr>
          <w:lang w:val="en-US"/>
        </w:rPr>
        <w:t xml:space="preserve"> (300</w:t>
      </w:r>
      <w:r w:rsidR="004D33C2" w:rsidRPr="00F14E7A">
        <w:rPr>
          <w:lang w:val="en-US"/>
        </w:rPr>
        <w:t>MHz</w:t>
      </w:r>
      <w:r w:rsidR="004D33C2" w:rsidRPr="0046562E">
        <w:rPr>
          <w:lang w:val="en-US"/>
        </w:rPr>
        <w:t xml:space="preserve">, </w:t>
      </w:r>
      <w:r>
        <w:rPr>
          <w:rFonts w:eastAsia="Times New Roman" w:cs="Times New Roman"/>
          <w:lang w:val="en-US"/>
        </w:rPr>
        <w:t>DMSO</w:t>
      </w:r>
      <w:r w:rsidRPr="00E63682">
        <w:rPr>
          <w:rFonts w:eastAsia="Times New Roman" w:cs="Times New Roman"/>
          <w:lang w:val="en-US"/>
        </w:rPr>
        <w:t>-</w:t>
      </w:r>
      <w:r>
        <w:rPr>
          <w:rFonts w:eastAsia="Times New Roman" w:cs="Times New Roman"/>
          <w:lang w:val="en-US"/>
        </w:rPr>
        <w:t>d</w:t>
      </w:r>
      <w:r w:rsidRPr="00E63682">
        <w:rPr>
          <w:rFonts w:eastAsia="Times New Roman" w:cs="Times New Roman"/>
          <w:vertAlign w:val="subscript"/>
          <w:lang w:val="en-US"/>
        </w:rPr>
        <w:t>6</w:t>
      </w:r>
      <w:r w:rsidRPr="00E63682">
        <w:rPr>
          <w:rFonts w:eastAsia="Times New Roman" w:cs="Times New Roman"/>
          <w:lang w:val="en-US"/>
        </w:rPr>
        <w:t>)</w:t>
      </w:r>
      <w:r w:rsidR="004D33C2" w:rsidRPr="0046562E">
        <w:rPr>
          <w:lang w:val="en-US"/>
        </w:rPr>
        <w:t>,</w:t>
      </w:r>
    </w:p>
    <w:p w:rsidR="004D33C2" w:rsidRDefault="007E0FD7" w:rsidP="004D33C2">
      <w:pPr>
        <w:rPr>
          <w:lang w:val="en-US"/>
        </w:rPr>
      </w:pPr>
      <w:proofErr w:type="gramStart"/>
      <w:r>
        <w:rPr>
          <w:b/>
          <w:bCs/>
          <w:lang w:val="en-US"/>
        </w:rPr>
        <w:t xml:space="preserve">4-Nitrobenzenediazonium </w:t>
      </w:r>
      <w:proofErr w:type="spellStart"/>
      <w:r>
        <w:rPr>
          <w:b/>
          <w:bCs/>
          <w:lang w:val="en-US"/>
        </w:rPr>
        <w:t>trifluoromethanesulfonate</w:t>
      </w:r>
      <w:proofErr w:type="spellEnd"/>
      <w:r>
        <w:rPr>
          <w:b/>
          <w:bCs/>
          <w:lang w:val="en-US"/>
        </w:rPr>
        <w:t xml:space="preserve"> (1c)</w:t>
      </w:r>
      <w:r w:rsidR="004D33C2" w:rsidRPr="00F14E7A">
        <w:rPr>
          <w:b/>
          <w:bCs/>
          <w:lang w:val="en-US"/>
        </w:rPr>
        <w:t>.</w:t>
      </w:r>
      <w:proofErr w:type="gramEnd"/>
      <w:r w:rsidR="004D33C2" w:rsidRPr="00F14E7A">
        <w:rPr>
          <w:lang w:val="en-US"/>
        </w:rPr>
        <w:t xml:space="preserve"> </w:t>
      </w:r>
      <w:r w:rsidRPr="0046562E">
        <w:rPr>
          <w:vertAlign w:val="superscript"/>
          <w:lang w:val="en-US"/>
        </w:rPr>
        <w:t>1</w:t>
      </w:r>
      <w:r w:rsidRPr="00F14E7A">
        <w:rPr>
          <w:lang w:val="en-US"/>
        </w:rPr>
        <w:t>H</w:t>
      </w:r>
      <w:r w:rsidRPr="0046562E">
        <w:rPr>
          <w:lang w:val="en-US"/>
        </w:rPr>
        <w:t xml:space="preserve"> </w:t>
      </w:r>
      <w:r w:rsidRPr="00F14E7A">
        <w:rPr>
          <w:lang w:val="en-US"/>
        </w:rPr>
        <w:t>NMR</w:t>
      </w:r>
      <w:r w:rsidRPr="0046562E">
        <w:rPr>
          <w:lang w:val="en-US"/>
        </w:rPr>
        <w:t xml:space="preserve"> (300</w:t>
      </w:r>
      <w:r w:rsidRPr="00F14E7A">
        <w:rPr>
          <w:lang w:val="en-US"/>
        </w:rPr>
        <w:t>MHz</w:t>
      </w:r>
      <w:r w:rsidRPr="0046562E">
        <w:rPr>
          <w:lang w:val="en-US"/>
        </w:rPr>
        <w:t xml:space="preserve">, </w:t>
      </w:r>
      <w:r>
        <w:rPr>
          <w:rFonts w:eastAsia="Times New Roman" w:cs="Times New Roman"/>
          <w:lang w:val="en-US"/>
        </w:rPr>
        <w:t>DMSO</w:t>
      </w:r>
      <w:r w:rsidRPr="00E63682">
        <w:rPr>
          <w:rFonts w:eastAsia="Times New Roman" w:cs="Times New Roman"/>
          <w:lang w:val="en-US"/>
        </w:rPr>
        <w:t>-</w:t>
      </w:r>
      <w:r>
        <w:rPr>
          <w:rFonts w:eastAsia="Times New Roman" w:cs="Times New Roman"/>
          <w:lang w:val="en-US"/>
        </w:rPr>
        <w:t>d</w:t>
      </w:r>
      <w:r w:rsidRPr="00E63682">
        <w:rPr>
          <w:rFonts w:eastAsia="Times New Roman" w:cs="Times New Roman"/>
          <w:vertAlign w:val="subscript"/>
          <w:lang w:val="en-US"/>
        </w:rPr>
        <w:t>6</w:t>
      </w:r>
      <w:r w:rsidRPr="00E63682">
        <w:rPr>
          <w:rFonts w:eastAsia="Times New Roman" w:cs="Times New Roman"/>
          <w:lang w:val="en-US"/>
        </w:rPr>
        <w:t>)</w:t>
      </w:r>
      <w:r w:rsidR="004D33C2" w:rsidRPr="00F14E7A">
        <w:rPr>
          <w:lang w:val="en-US"/>
        </w:rPr>
        <w:t>,</w:t>
      </w:r>
    </w:p>
    <w:p w:rsidR="003445DF" w:rsidRPr="00E3706C" w:rsidRDefault="007E0FD7">
      <w:pPr>
        <w:rPr>
          <w:lang w:val="en-US"/>
        </w:rPr>
      </w:pPr>
      <w:proofErr w:type="gramStart"/>
      <w:r>
        <w:rPr>
          <w:b/>
          <w:bCs/>
          <w:lang w:val="en-US"/>
        </w:rPr>
        <w:t xml:space="preserve">4-Methoxybenzenediazonium </w:t>
      </w:r>
      <w:proofErr w:type="spellStart"/>
      <w:r>
        <w:rPr>
          <w:b/>
          <w:bCs/>
          <w:lang w:val="en-US"/>
        </w:rPr>
        <w:t>trifluoromethanesulfonate</w:t>
      </w:r>
      <w:proofErr w:type="spellEnd"/>
      <w:r w:rsidR="0046562E" w:rsidRPr="00F14E7A">
        <w:rPr>
          <w:b/>
          <w:bCs/>
          <w:lang w:val="en-US"/>
        </w:rPr>
        <w:t xml:space="preserve"> (</w:t>
      </w:r>
      <w:r w:rsidR="0046562E">
        <w:rPr>
          <w:b/>
          <w:bCs/>
          <w:lang w:val="en-US"/>
        </w:rPr>
        <w:t>1d</w:t>
      </w:r>
      <w:r w:rsidR="0046562E" w:rsidRPr="00F14E7A">
        <w:rPr>
          <w:b/>
          <w:bCs/>
          <w:lang w:val="en-US"/>
        </w:rPr>
        <w:t>).</w:t>
      </w:r>
      <w:proofErr w:type="gramEnd"/>
      <w:r w:rsidR="0046562E" w:rsidRPr="00F14E7A">
        <w:rPr>
          <w:lang w:val="en-US"/>
        </w:rPr>
        <w:t xml:space="preserve"> </w:t>
      </w:r>
      <w:r w:rsidRPr="0046562E">
        <w:rPr>
          <w:vertAlign w:val="superscript"/>
          <w:lang w:val="en-US"/>
        </w:rPr>
        <w:t>1</w:t>
      </w:r>
      <w:r w:rsidRPr="00F14E7A">
        <w:rPr>
          <w:lang w:val="en-US"/>
        </w:rPr>
        <w:t>H</w:t>
      </w:r>
      <w:r w:rsidRPr="0046562E">
        <w:rPr>
          <w:lang w:val="en-US"/>
        </w:rPr>
        <w:t xml:space="preserve"> </w:t>
      </w:r>
      <w:r w:rsidRPr="00F14E7A">
        <w:rPr>
          <w:lang w:val="en-US"/>
        </w:rPr>
        <w:t>NMR</w:t>
      </w:r>
      <w:r w:rsidRPr="0046562E">
        <w:rPr>
          <w:lang w:val="en-US"/>
        </w:rPr>
        <w:t xml:space="preserve"> (300</w:t>
      </w:r>
      <w:r w:rsidRPr="00F14E7A">
        <w:rPr>
          <w:lang w:val="en-US"/>
        </w:rPr>
        <w:t>MHz</w:t>
      </w:r>
      <w:r w:rsidRPr="0046562E">
        <w:rPr>
          <w:lang w:val="en-US"/>
        </w:rPr>
        <w:t xml:space="preserve">, </w:t>
      </w:r>
      <w:r>
        <w:rPr>
          <w:rFonts w:eastAsia="Times New Roman" w:cs="Times New Roman"/>
          <w:lang w:val="en-US"/>
        </w:rPr>
        <w:t>DMSO</w:t>
      </w:r>
      <w:r w:rsidRPr="00E63682">
        <w:rPr>
          <w:rFonts w:eastAsia="Times New Roman" w:cs="Times New Roman"/>
          <w:lang w:val="en-US"/>
        </w:rPr>
        <w:t>-</w:t>
      </w:r>
      <w:r>
        <w:rPr>
          <w:rFonts w:eastAsia="Times New Roman" w:cs="Times New Roman"/>
          <w:lang w:val="en-US"/>
        </w:rPr>
        <w:t>d</w:t>
      </w:r>
      <w:r w:rsidRPr="00E63682">
        <w:rPr>
          <w:rFonts w:eastAsia="Times New Roman" w:cs="Times New Roman"/>
          <w:vertAlign w:val="subscript"/>
          <w:lang w:val="en-US"/>
        </w:rPr>
        <w:t>6</w:t>
      </w:r>
      <w:r w:rsidRPr="00E63682">
        <w:rPr>
          <w:rFonts w:eastAsia="Times New Roman" w:cs="Times New Roman"/>
          <w:lang w:val="en-US"/>
        </w:rPr>
        <w:t>)</w:t>
      </w:r>
      <w:r w:rsidR="0046562E" w:rsidRPr="00F14E7A">
        <w:rPr>
          <w:lang w:val="en-US"/>
        </w:rPr>
        <w:t>,</w:t>
      </w:r>
    </w:p>
    <w:p w:rsidR="00BB5AFC" w:rsidRPr="00B7504B" w:rsidRDefault="00BB5AFC" w:rsidP="00BB5AFC">
      <w:pPr>
        <w:rPr>
          <w:b/>
          <w:lang w:val="en-US"/>
        </w:rPr>
      </w:pPr>
      <w:r>
        <w:rPr>
          <w:b/>
          <w:lang w:val="en-US"/>
        </w:rPr>
        <w:t xml:space="preserve">4-Nitrobenzenediazonium </w:t>
      </w:r>
      <w:proofErr w:type="spellStart"/>
      <w:r>
        <w:rPr>
          <w:b/>
          <w:lang w:val="en-US"/>
        </w:rPr>
        <w:t>tosylate</w:t>
      </w:r>
      <w:proofErr w:type="spellEnd"/>
      <w:r>
        <w:rPr>
          <w:b/>
          <w:lang w:val="en-US"/>
        </w:rPr>
        <w:t xml:space="preserve"> (2)</w:t>
      </w:r>
    </w:p>
    <w:p w:rsidR="00BB5AFC" w:rsidRPr="00DA3EE0" w:rsidRDefault="00BB5AFC" w:rsidP="00BB5AFC">
      <w:pPr>
        <w:rPr>
          <w:rFonts w:eastAsia="Times New Roman" w:cs="Times New Roman"/>
          <w:vertAlign w:val="superscript"/>
        </w:rPr>
      </w:pPr>
      <w:r>
        <w:t>В 5 мл ледяной уксусной кислоты растворяли 0</w:t>
      </w:r>
      <w:r w:rsidRPr="00CF7BEB">
        <w:t>.</w:t>
      </w:r>
      <w:r>
        <w:t xml:space="preserve">928 г </w:t>
      </w:r>
      <w:r w:rsidRPr="00CF7BEB">
        <w:t xml:space="preserve">(5.4 </w:t>
      </w:r>
      <w:proofErr w:type="spellStart"/>
      <w:r>
        <w:rPr>
          <w:lang w:val="en-US"/>
        </w:rPr>
        <w:t>mmol</w:t>
      </w:r>
      <w:proofErr w:type="spellEnd"/>
      <w:r w:rsidRPr="00CF7BEB">
        <w:t xml:space="preserve">) </w:t>
      </w:r>
      <w:r w:rsidRPr="00DA3EE0">
        <w:rPr>
          <w:i/>
          <w:lang w:val="en-US"/>
        </w:rPr>
        <w:t>p</w:t>
      </w:r>
      <w:r w:rsidRPr="00CF7BEB">
        <w:t>-</w:t>
      </w:r>
      <w:proofErr w:type="spellStart"/>
      <w:r>
        <w:rPr>
          <w:lang w:val="en-US"/>
        </w:rPr>
        <w:t>TsOH</w:t>
      </w:r>
      <w:proofErr w:type="spellEnd"/>
      <w:r w:rsidRPr="00CF7BEB">
        <w:t xml:space="preserve"> </w:t>
      </w:r>
      <w:r>
        <w:t xml:space="preserve"> и  0</w:t>
      </w:r>
      <w:r w:rsidRPr="00CF7BEB">
        <w:t>.</w:t>
      </w:r>
      <w:r>
        <w:t xml:space="preserve">553 г </w:t>
      </w:r>
      <w:r w:rsidRPr="00CF7BEB">
        <w:t xml:space="preserve">(4.0 </w:t>
      </w:r>
      <w:proofErr w:type="spellStart"/>
      <w:r>
        <w:rPr>
          <w:lang w:val="en-US"/>
        </w:rPr>
        <w:t>mmol</w:t>
      </w:r>
      <w:proofErr w:type="spellEnd"/>
      <w:r w:rsidRPr="00CF7BEB">
        <w:t xml:space="preserve">) </w:t>
      </w:r>
      <w:r w:rsidRPr="00CF7BEB">
        <w:rPr>
          <w:i/>
          <w:lang w:val="en-US"/>
        </w:rPr>
        <w:t>p</w:t>
      </w:r>
      <w:r w:rsidRPr="00CF7BEB">
        <w:t>-</w:t>
      </w:r>
      <w:proofErr w:type="spellStart"/>
      <w:r>
        <w:rPr>
          <w:lang w:val="en-US"/>
        </w:rPr>
        <w:t>nitroaniline</w:t>
      </w:r>
      <w:proofErr w:type="spellEnd"/>
      <w:r>
        <w:t>. К раствору при перемешивании по каплям прибавляли 0</w:t>
      </w:r>
      <w:r w:rsidRPr="002B3DBE">
        <w:t>.</w:t>
      </w:r>
      <w:r>
        <w:t xml:space="preserve">6 мл </w:t>
      </w:r>
      <w:r w:rsidRPr="002B3DBE">
        <w:t xml:space="preserve">(4.8 </w:t>
      </w:r>
      <w:proofErr w:type="spellStart"/>
      <w:r>
        <w:rPr>
          <w:lang w:val="en-US"/>
        </w:rPr>
        <w:t>mmol</w:t>
      </w:r>
      <w:proofErr w:type="spellEnd"/>
      <w:r w:rsidRPr="002B3DBE">
        <w:t xml:space="preserve">) </w:t>
      </w:r>
      <w:r>
        <w:rPr>
          <w:lang w:val="en-US"/>
        </w:rPr>
        <w:t>butyl</w:t>
      </w:r>
      <w:r w:rsidRPr="002B3DBE">
        <w:t xml:space="preserve"> </w:t>
      </w:r>
      <w:r>
        <w:rPr>
          <w:lang w:val="en-US"/>
        </w:rPr>
        <w:t>nitrite</w:t>
      </w:r>
      <w:r>
        <w:t xml:space="preserve"> при температуре 0-5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Реакционную массу перемешивали при </w:t>
      </w:r>
      <w:r w:rsidRPr="00B7504B">
        <w:t xml:space="preserve">10-15 </w:t>
      </w:r>
      <w:proofErr w:type="spellStart"/>
      <w:r w:rsidRPr="00B7504B">
        <w:rPr>
          <w:vertAlign w:val="superscript"/>
        </w:rPr>
        <w:t>о</w:t>
      </w:r>
      <w:r w:rsidRPr="00B7504B">
        <w:t>С</w:t>
      </w:r>
      <w:proofErr w:type="spellEnd"/>
      <w:r>
        <w:t xml:space="preserve"> в течение  20 мин до исчезновения пятна анилина на ТСХ (элюент </w:t>
      </w:r>
      <w:proofErr w:type="spellStart"/>
      <w:r>
        <w:t>гексан</w:t>
      </w:r>
      <w:proofErr w:type="spellEnd"/>
      <w:r>
        <w:t>-</w:t>
      </w:r>
      <w:proofErr w:type="spellStart"/>
      <w:proofErr w:type="gramStart"/>
      <w:r>
        <w:rPr>
          <w:lang w:val="en-US"/>
        </w:rPr>
        <w:t>EtOAc</w:t>
      </w:r>
      <w:proofErr w:type="spellEnd"/>
      <w:proofErr w:type="gramEnd"/>
      <w:r w:rsidRPr="00B7504B">
        <w:t xml:space="preserve"> 3:2)</w:t>
      </w:r>
      <w:r>
        <w:t xml:space="preserve">. К </w:t>
      </w:r>
      <w:r>
        <w:lastRenderedPageBreak/>
        <w:t xml:space="preserve">реакционному раствору прибавляли </w:t>
      </w:r>
      <w:r w:rsidRPr="00533C9B">
        <w:t>2</w:t>
      </w:r>
      <w:r>
        <w:t xml:space="preserve">00 мл эфира, отфильтровывали осадок соли </w:t>
      </w:r>
      <w:r w:rsidRPr="00DA3EE0">
        <w:rPr>
          <w:b/>
        </w:rPr>
        <w:t>2</w:t>
      </w:r>
      <w:r>
        <w:t xml:space="preserve">, промывали эфиром и высушивали в вакууме при комнатной температуре 48 часов. </w:t>
      </w:r>
      <w:r>
        <w:rPr>
          <w:lang w:val="en-US"/>
        </w:rPr>
        <w:t>Yield</w:t>
      </w:r>
      <w:r w:rsidRPr="00DA3EE0">
        <w:t xml:space="preserve">, 1.4 </w:t>
      </w:r>
      <w:r>
        <w:rPr>
          <w:lang w:val="en-US"/>
        </w:rPr>
        <w:t>g</w:t>
      </w:r>
      <w:r w:rsidRPr="00DA3EE0">
        <w:t xml:space="preserve"> (90%), </w:t>
      </w:r>
      <w:proofErr w:type="spellStart"/>
      <w:r>
        <w:rPr>
          <w:lang w:val="en-US"/>
        </w:rPr>
        <w:t>mp</w:t>
      </w:r>
      <w:proofErr w:type="spellEnd"/>
      <w:r w:rsidRPr="00DA3EE0">
        <w:t xml:space="preserve"> 132 </w:t>
      </w:r>
      <w:proofErr w:type="spellStart"/>
      <w:r w:rsidRPr="00DA3EE0">
        <w:rPr>
          <w:vertAlign w:val="superscript"/>
          <w:lang w:val="en-US"/>
        </w:rPr>
        <w:t>o</w:t>
      </w:r>
      <w:r>
        <w:rPr>
          <w:lang w:val="en-US"/>
        </w:rPr>
        <w:t>C</w:t>
      </w:r>
      <w:proofErr w:type="spellEnd"/>
      <w:r w:rsidRPr="00DA3EE0">
        <w:t xml:space="preserve"> (</w:t>
      </w:r>
      <w:r>
        <w:rPr>
          <w:lang w:val="en-US"/>
        </w:rPr>
        <w:t>lit</w:t>
      </w:r>
      <w:r w:rsidRPr="00DA3EE0">
        <w:t xml:space="preserve"> </w:t>
      </w:r>
      <w:r w:rsidRPr="00DA3EE0">
        <w:rPr>
          <w:vertAlign w:val="superscript"/>
        </w:rPr>
        <w:t>3</w:t>
      </w:r>
      <w:r>
        <w:rPr>
          <w:lang w:val="en-US"/>
        </w:rPr>
        <w:t> </w:t>
      </w:r>
      <w:r w:rsidRPr="00DA3EE0">
        <w:t xml:space="preserve">132 </w:t>
      </w:r>
      <w:proofErr w:type="spellStart"/>
      <w:r w:rsidRPr="00DA3EE0">
        <w:rPr>
          <w:vertAlign w:val="superscript"/>
          <w:lang w:val="en-US"/>
        </w:rPr>
        <w:t>o</w:t>
      </w:r>
      <w:r>
        <w:rPr>
          <w:lang w:val="en-US"/>
        </w:rPr>
        <w:t>C</w:t>
      </w:r>
      <w:proofErr w:type="spellEnd"/>
      <w:r w:rsidRPr="00DA3EE0">
        <w:t>).</w:t>
      </w:r>
      <w:r w:rsidRPr="00533C9B">
        <w:t xml:space="preserve"> </w:t>
      </w:r>
    </w:p>
    <w:p w:rsidR="00BB5AFC" w:rsidRPr="00BB5AFC" w:rsidRDefault="00BB5AFC" w:rsidP="00BB5AFC">
      <w:r w:rsidRPr="00DA3EE0"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 w:rsidRPr="00DA3EE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ЯМР</w:t>
      </w:r>
      <w:r w:rsidRPr="00DA3EE0">
        <w:rPr>
          <w:rFonts w:eastAsia="Times New Roman" w:cs="Times New Roman"/>
        </w:rPr>
        <w:t xml:space="preserve"> (300 </w:t>
      </w:r>
      <w:r>
        <w:rPr>
          <w:rFonts w:eastAsia="Times New Roman" w:cs="Times New Roman"/>
        </w:rPr>
        <w:t>МГц</w:t>
      </w:r>
      <w:r w:rsidRPr="00DA3EE0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DMSO</w:t>
      </w:r>
      <w:r w:rsidRPr="00E63682"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 w:rsidRPr="00E63682">
        <w:rPr>
          <w:rFonts w:eastAsia="Times New Roman" w:cs="Times New Roman"/>
          <w:vertAlign w:val="subscript"/>
        </w:rPr>
        <w:t>6</w:t>
      </w:r>
      <w:r w:rsidRPr="00DA3EE0">
        <w:rPr>
          <w:rFonts w:eastAsia="Times New Roman" w:cs="Times New Roman"/>
        </w:rPr>
        <w:t xml:space="preserve">), </w:t>
      </w:r>
      <w:r w:rsidRPr="00DA3EE0">
        <w:rPr>
          <w:rFonts w:ascii="Symbol" w:eastAsia="Times New Roman" w:hAnsi="Symbol" w:cs="Times New Roman"/>
          <w:lang w:val="en-US"/>
        </w:rPr>
        <w:t></w:t>
      </w:r>
      <w:r w:rsidRPr="00DA3EE0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 w:rsidRPr="00DA3EE0"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 w:rsidRPr="00DA3EE0"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 w:rsidRPr="00DA3EE0">
        <w:rPr>
          <w:rFonts w:eastAsia="Times New Roman" w:cs="Times New Roman"/>
        </w:rPr>
        <w:t>), 7.09 (</w:t>
      </w:r>
      <w:r>
        <w:rPr>
          <w:rFonts w:eastAsia="Times New Roman" w:cs="Times New Roman"/>
          <w:lang w:val="en-US"/>
        </w:rPr>
        <w:t>d</w:t>
      </w:r>
      <w:r w:rsidRPr="00DA3EE0"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 w:rsidRPr="00DA3EE0">
        <w:rPr>
          <w:rFonts w:eastAsia="Times New Roman" w:cs="Times New Roman"/>
        </w:rPr>
        <w:t xml:space="preserve">, </w:t>
      </w:r>
      <w:r w:rsidRPr="00DA3EE0">
        <w:rPr>
          <w:rFonts w:eastAsia="Times New Roman" w:cs="Times New Roman"/>
          <w:i/>
          <w:lang w:val="en-US"/>
        </w:rPr>
        <w:t>J</w:t>
      </w:r>
      <w:r w:rsidRPr="00DA3EE0">
        <w:rPr>
          <w:rFonts w:eastAsia="Times New Roman" w:cs="Times New Roman"/>
        </w:rPr>
        <w:t xml:space="preserve">=7.8 </w:t>
      </w:r>
      <w:r>
        <w:rPr>
          <w:rFonts w:eastAsia="Times New Roman" w:cs="Times New Roman"/>
        </w:rPr>
        <w:t>Гц</w:t>
      </w:r>
      <w:r w:rsidRPr="00DA3EE0">
        <w:rPr>
          <w:rFonts w:eastAsia="Times New Roman" w:cs="Times New Roman"/>
        </w:rPr>
        <w:t>), 7.45 (</w:t>
      </w:r>
      <w:r>
        <w:rPr>
          <w:rFonts w:eastAsia="Times New Roman" w:cs="Times New Roman"/>
          <w:lang w:val="en-US"/>
        </w:rPr>
        <w:t>d</w:t>
      </w:r>
      <w:r w:rsidRPr="00DA3EE0"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 w:rsidRPr="00DA3EE0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 w:rsidRPr="00DA3EE0">
        <w:rPr>
          <w:rFonts w:eastAsia="Times New Roman" w:cs="Times New Roman"/>
        </w:rPr>
        <w:t xml:space="preserve">=7.8 </w:t>
      </w:r>
      <w:r>
        <w:rPr>
          <w:rFonts w:eastAsia="Times New Roman" w:cs="Times New Roman"/>
        </w:rPr>
        <w:t>Гц</w:t>
      </w:r>
      <w:r w:rsidRPr="00DA3EE0">
        <w:rPr>
          <w:rFonts w:eastAsia="Times New Roman" w:cs="Times New Roman"/>
        </w:rPr>
        <w:t>), 8.68 (</w:t>
      </w:r>
      <w:r>
        <w:rPr>
          <w:rFonts w:eastAsia="Times New Roman" w:cs="Times New Roman"/>
          <w:lang w:val="en-US"/>
        </w:rPr>
        <w:t>d</w:t>
      </w:r>
      <w:r w:rsidRPr="00DA3EE0"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 w:rsidRPr="00DA3EE0">
        <w:rPr>
          <w:rFonts w:eastAsia="Times New Roman" w:cs="Times New Roman"/>
        </w:rPr>
        <w:t xml:space="preserve">, </w:t>
      </w:r>
      <w:r w:rsidRPr="00DA3EE0">
        <w:rPr>
          <w:rFonts w:eastAsia="Times New Roman" w:cs="Times New Roman"/>
          <w:i/>
          <w:lang w:val="en-US"/>
        </w:rPr>
        <w:t>J</w:t>
      </w:r>
      <w:r w:rsidRPr="00DA3EE0">
        <w:rPr>
          <w:rFonts w:eastAsia="Times New Roman" w:cs="Times New Roman"/>
        </w:rPr>
        <w:t xml:space="preserve">=9.3 </w:t>
      </w:r>
      <w:r>
        <w:rPr>
          <w:rFonts w:eastAsia="Times New Roman" w:cs="Times New Roman"/>
        </w:rPr>
        <w:t>Гц</w:t>
      </w:r>
      <w:r w:rsidRPr="00DA3EE0">
        <w:rPr>
          <w:rFonts w:eastAsia="Times New Roman" w:cs="Times New Roman"/>
        </w:rPr>
        <w:t>), 8.92 (</w:t>
      </w:r>
      <w:r>
        <w:rPr>
          <w:rFonts w:eastAsia="Times New Roman" w:cs="Times New Roman"/>
          <w:lang w:val="en-US"/>
        </w:rPr>
        <w:t>d</w:t>
      </w:r>
      <w:r w:rsidRPr="00DA3EE0"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 w:rsidRPr="00DA3EE0">
        <w:rPr>
          <w:rFonts w:eastAsia="Times New Roman" w:cs="Times New Roman"/>
        </w:rPr>
        <w:t xml:space="preserve">, </w:t>
      </w:r>
      <w:r w:rsidRPr="00DA3EE0">
        <w:rPr>
          <w:rFonts w:eastAsia="Times New Roman" w:cs="Times New Roman"/>
          <w:i/>
          <w:lang w:val="en-US"/>
        </w:rPr>
        <w:t>J</w:t>
      </w:r>
      <w:r w:rsidRPr="00DA3EE0">
        <w:rPr>
          <w:rFonts w:eastAsia="Times New Roman" w:cs="Times New Roman"/>
        </w:rPr>
        <w:t xml:space="preserve">=9.0 </w:t>
      </w:r>
      <w:r>
        <w:rPr>
          <w:rFonts w:eastAsia="Times New Roman" w:cs="Times New Roman"/>
        </w:rPr>
        <w:t>Гц</w:t>
      </w:r>
      <w:r w:rsidRPr="00DA3EE0">
        <w:rPr>
          <w:rFonts w:eastAsia="Times New Roman" w:cs="Times New Roman"/>
        </w:rPr>
        <w:t xml:space="preserve">). </w:t>
      </w:r>
      <w:r w:rsidRPr="00DA3EE0"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 w:rsidRPr="00DA3EE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ЯМР</w:t>
      </w:r>
      <w:r w:rsidRPr="00DA3EE0">
        <w:rPr>
          <w:rFonts w:eastAsia="Times New Roman" w:cs="Times New Roman"/>
        </w:rPr>
        <w:t xml:space="preserve"> (75 </w:t>
      </w:r>
      <w:r>
        <w:rPr>
          <w:rFonts w:eastAsia="Times New Roman" w:cs="Times New Roman"/>
        </w:rPr>
        <w:t>МГц</w:t>
      </w:r>
      <w:r w:rsidRPr="00DA3EE0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>ДМСО</w:t>
      </w:r>
      <w:r w:rsidRPr="00DA3EE0">
        <w:rPr>
          <w:rFonts w:eastAsia="Times New Roman" w:cs="Times New Roman"/>
        </w:rPr>
        <w:t>)</w:t>
      </w:r>
      <w:r w:rsidRPr="004465CB">
        <w:rPr>
          <w:rFonts w:eastAsia="Times New Roman" w:cs="Times New Roman"/>
        </w:rPr>
        <w:t xml:space="preserve">, </w:t>
      </w:r>
      <w:r w:rsidRPr="00DA3EE0">
        <w:rPr>
          <w:rFonts w:ascii="Symbol" w:eastAsia="Times New Roman" w:hAnsi="Symbol" w:cs="Times New Roman"/>
          <w:lang w:val="en-US"/>
        </w:rPr>
        <w:t></w:t>
      </w:r>
      <w:r w:rsidRPr="00DA3EE0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 w:rsidRPr="00DA3EE0">
        <w:rPr>
          <w:rFonts w:eastAsia="Times New Roman" w:cs="Times New Roman"/>
        </w:rPr>
        <w:t>: 20.84, 121.96, 125.57, 126.05, 128.18, 134.59, 137.85, 145.55, 153.22.</w:t>
      </w:r>
    </w:p>
    <w:p w:rsidR="0093080D" w:rsidRPr="00BB5AFC" w:rsidRDefault="0093080D">
      <w:pPr>
        <w:rPr>
          <w:rFonts w:ascii="Times New Roman" w:hAnsi="Times New Roman" w:cs="Times New Roman"/>
        </w:rPr>
      </w:pPr>
      <w:r w:rsidRPr="00BB5AFC">
        <w:rPr>
          <w:b/>
        </w:rPr>
        <w:t>4-</w:t>
      </w:r>
      <w:proofErr w:type="spellStart"/>
      <w:r w:rsidRPr="0093080D">
        <w:rPr>
          <w:b/>
          <w:lang w:val="en-US"/>
        </w:rPr>
        <w:t>Nitrobenzenediazonium</w:t>
      </w:r>
      <w:proofErr w:type="spellEnd"/>
      <w:r w:rsidRPr="00BB5AFC">
        <w:rPr>
          <w:b/>
        </w:rPr>
        <w:t xml:space="preserve"> </w:t>
      </w:r>
      <w:proofErr w:type="spellStart"/>
      <w:r w:rsidRPr="0093080D">
        <w:rPr>
          <w:b/>
          <w:lang w:val="en-US"/>
        </w:rPr>
        <w:t>tetrafluoroborate</w:t>
      </w:r>
      <w:proofErr w:type="spellEnd"/>
      <w:r w:rsidRPr="00BB5AFC">
        <w:rPr>
          <w:b/>
        </w:rPr>
        <w:t xml:space="preserve"> (3)</w:t>
      </w:r>
      <w:r w:rsidRPr="00BB5AFC">
        <w:t xml:space="preserve"> </w:t>
      </w:r>
      <w:r>
        <w:t>получен</w:t>
      </w:r>
      <w:r w:rsidRPr="00BB5AFC">
        <w:t xml:space="preserve"> </w:t>
      </w:r>
      <w:r>
        <w:t>по</w:t>
      </w:r>
      <w:r w:rsidRPr="00BB5AFC">
        <w:t xml:space="preserve"> </w:t>
      </w:r>
      <w:r>
        <w:t>методу</w:t>
      </w:r>
      <w:r w:rsidRPr="00BB5AFC">
        <w:t xml:space="preserve"> [9]</w:t>
      </w:r>
      <w:r w:rsidR="00F2218B">
        <w:t xml:space="preserve"> </w:t>
      </w:r>
      <w:r w:rsidR="00F2218B" w:rsidRPr="00F2218B">
        <w:rPr>
          <w:color w:val="FF0000"/>
        </w:rPr>
        <w:t>(я дописываю остальные данные)</w:t>
      </w:r>
    </w:p>
    <w:p w:rsidR="009B6386" w:rsidRDefault="003E42ED">
      <w:r>
        <w:t xml:space="preserve">Исследования ТГ/ДСК проводили на приборе Q600 SDT фирмы TA </w:t>
      </w:r>
      <w:proofErr w:type="spellStart"/>
      <w:r>
        <w:t>Instruments</w:t>
      </w:r>
      <w:proofErr w:type="spellEnd"/>
      <w:r>
        <w:t xml:space="preserve"> </w:t>
      </w:r>
      <w:r w:rsidR="0093080D">
        <w:t>в открытых кюветах</w:t>
      </w:r>
      <w:r w:rsidR="006A0DE8" w:rsidRPr="006A0DE8">
        <w:t xml:space="preserve"> </w:t>
      </w:r>
      <w:r w:rsidR="006A0DE8">
        <w:t>в</w:t>
      </w:r>
      <w:r>
        <w:t xml:space="preserve"> атмосфере аргона.</w:t>
      </w:r>
      <w:r w:rsidR="0093080D" w:rsidRPr="0093080D">
        <w:t xml:space="preserve"> </w:t>
      </w:r>
      <w:r>
        <w:t xml:space="preserve">Измерение теплового потока в изотермических условиях выполняли на микрокалориметре TAM III фирмы TA </w:t>
      </w:r>
      <w:proofErr w:type="spellStart"/>
      <w:r>
        <w:t>Instruments</w:t>
      </w:r>
      <w:proofErr w:type="spellEnd"/>
      <w:r>
        <w:t xml:space="preserve"> в атмосфере азота. Метод, лежащий в основе STANAG процедуры, основан на измерении максимального теплового потока в течени</w:t>
      </w:r>
      <w:proofErr w:type="gramStart"/>
      <w:r>
        <w:t>и</w:t>
      </w:r>
      <w:proofErr w:type="gramEnd"/>
      <w:r>
        <w:t xml:space="preserve"> определенного времени при заданной температуре [</w:t>
      </w:r>
      <w:r w:rsidR="0093080D">
        <w:t>10</w:t>
      </w:r>
      <w:r>
        <w:t>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</w:t>
      </w:r>
      <w:r w:rsidR="00D57DFB">
        <w:t>11</w:t>
      </w:r>
      <w:r>
        <w:t>].</w:t>
      </w:r>
    </w:p>
    <w:p w:rsidR="009B6386" w:rsidRDefault="003E42ED">
      <w:r>
        <w:t>ЯМР спектры снимали на приборе</w:t>
      </w:r>
      <w:r w:rsidR="00D57DFB">
        <w:t xml:space="preserve"> </w:t>
      </w:r>
      <w:r w:rsidR="000B17C4">
        <w:rPr>
          <w:lang w:val="en-US"/>
        </w:rPr>
        <w:t>Bruker</w:t>
      </w:r>
      <w:r w:rsidR="000B17C4" w:rsidRPr="000B17C4">
        <w:t xml:space="preserve"> </w:t>
      </w:r>
      <w:r w:rsidR="000B17C4">
        <w:rPr>
          <w:lang w:val="en-US"/>
        </w:rPr>
        <w:t>AC</w:t>
      </w:r>
      <w:r w:rsidR="000B17C4" w:rsidRPr="000B17C4">
        <w:t xml:space="preserve"> 300</w:t>
      </w:r>
      <w:r>
        <w:t xml:space="preserve"> в растворе </w:t>
      </w:r>
      <w:r w:rsidR="000B17C4">
        <w:rPr>
          <w:lang w:val="en-US"/>
        </w:rPr>
        <w:t>DMSO</w:t>
      </w:r>
      <w:r w:rsidR="000B17C4" w:rsidRPr="000B17C4">
        <w:t>-</w:t>
      </w:r>
      <w:r w:rsidR="000B17C4">
        <w:rPr>
          <w:lang w:val="en-US"/>
        </w:rPr>
        <w:t>d</w:t>
      </w:r>
      <w:r w:rsidR="000B17C4" w:rsidRPr="000B17C4">
        <w:rPr>
          <w:vertAlign w:val="subscript"/>
        </w:rPr>
        <w:t>6</w:t>
      </w:r>
      <w:r>
        <w:t>.</w:t>
      </w:r>
    </w:p>
    <w:p w:rsidR="009B6386" w:rsidRDefault="003E42ED">
      <w:r>
        <w:t xml:space="preserve">Изучение продуктов разложения проводили методом </w:t>
      </w:r>
      <w:r w:rsidR="000B17C4">
        <w:rPr>
          <w:lang w:val="en-US"/>
        </w:rPr>
        <w:t>GC</w:t>
      </w:r>
      <w:r w:rsidR="000B17C4" w:rsidRPr="000B17C4">
        <w:t>-</w:t>
      </w:r>
      <w:r w:rsidR="000B17C4">
        <w:rPr>
          <w:lang w:val="en-US"/>
        </w:rPr>
        <w:t>MS</w:t>
      </w:r>
      <w:r w:rsidR="000B17C4" w:rsidRPr="000B17C4">
        <w:t xml:space="preserve"> </w:t>
      </w:r>
      <w:r>
        <w:t xml:space="preserve">на приборе </w:t>
      </w:r>
      <w:r w:rsidR="000B17C4">
        <w:rPr>
          <w:lang w:val="en-US"/>
        </w:rPr>
        <w:t>Agilent</w:t>
      </w:r>
      <w:r w:rsidR="000B17C4" w:rsidRPr="000B17C4">
        <w:t xml:space="preserve"> 7890</w:t>
      </w:r>
      <w:r w:rsidR="000B17C4">
        <w:rPr>
          <w:lang w:val="en-US"/>
        </w:rPr>
        <w:t>A</w:t>
      </w:r>
      <w:r w:rsidR="000B17C4" w:rsidRPr="000B17C4">
        <w:t>\5975</w:t>
      </w:r>
      <w:r w:rsidR="000B17C4">
        <w:rPr>
          <w:lang w:val="en-US"/>
        </w:rPr>
        <w:t>C</w:t>
      </w:r>
      <w:r w:rsidR="000B17C4" w:rsidRPr="000B17C4">
        <w:t>.</w:t>
      </w:r>
      <w:r>
        <w:t xml:space="preserve"> Образцы солей массой 50 мг </w:t>
      </w:r>
      <w:r w:rsidR="000B17C4">
        <w:t>нагревались</w:t>
      </w:r>
      <w:r>
        <w:t xml:space="preserve"> в термостате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</w:t>
      </w:r>
      <w:r w:rsidR="000B17C4">
        <w:t>е</w:t>
      </w:r>
      <w:r>
        <w:t xml:space="preserve"> 14 дней. </w:t>
      </w:r>
      <w:r w:rsidR="000B17C4">
        <w:t>К</w:t>
      </w:r>
      <w:r>
        <w:t xml:space="preserve"> полученным продукт</w:t>
      </w:r>
      <w:r w:rsidR="000B17C4">
        <w:t>ам</w:t>
      </w:r>
      <w:r>
        <w:t xml:space="preserve"> добавл</w:t>
      </w:r>
      <w:r w:rsidR="000B17C4">
        <w:t>яли</w:t>
      </w:r>
      <w:r>
        <w:t xml:space="preserve"> </w:t>
      </w:r>
      <w:r w:rsidR="000B17C4">
        <w:t xml:space="preserve">водный </w:t>
      </w:r>
      <w:r>
        <w:t xml:space="preserve">раствор KI для </w:t>
      </w:r>
      <w:r w:rsidR="000B17C4">
        <w:t xml:space="preserve">перевода </w:t>
      </w:r>
      <w:r>
        <w:t xml:space="preserve">оставшегося количества </w:t>
      </w:r>
      <w:r w:rsidR="000B17C4">
        <w:t xml:space="preserve">неразложившихся </w:t>
      </w:r>
      <w:proofErr w:type="spellStart"/>
      <w:r>
        <w:t>диазониевых</w:t>
      </w:r>
      <w:proofErr w:type="spellEnd"/>
      <w:r>
        <w:t xml:space="preserve"> солей</w:t>
      </w:r>
      <w:r w:rsidR="000B17C4">
        <w:t xml:space="preserve"> в соответствующие </w:t>
      </w:r>
      <w:proofErr w:type="spellStart"/>
      <w:r w:rsidR="000B17C4">
        <w:t>арилиодиды</w:t>
      </w:r>
      <w:proofErr w:type="spellEnd"/>
      <w:r w:rsidR="000B17C4">
        <w:t xml:space="preserve">, </w:t>
      </w:r>
      <w:r>
        <w:t>продукты были экстрагированы этилацетатом и профильтрованы через слой силикагеля.</w:t>
      </w:r>
    </w:p>
    <w:p w:rsidR="009B6386" w:rsidRDefault="003E42ED">
      <w:proofErr w:type="spellStart"/>
      <w:r>
        <w:t>Квантовохимические</w:t>
      </w:r>
      <w:proofErr w:type="spellEnd"/>
      <w:r>
        <w:t xml:space="preserve"> расчеты предполагаемых реакций разложения </w:t>
      </w:r>
      <w:proofErr w:type="spellStart"/>
      <w:r>
        <w:t>диазониевых</w:t>
      </w:r>
      <w:proofErr w:type="spellEnd"/>
      <w:r>
        <w:t xml:space="preserve"> солей </w:t>
      </w:r>
      <w:r w:rsidR="000B17C4">
        <w:t xml:space="preserve">проводили </w:t>
      </w:r>
      <w:r>
        <w:t xml:space="preserve">методом R-B3LYP в базисе </w:t>
      </w:r>
      <w:proofErr w:type="spellStart"/>
      <w:r>
        <w:t>aug-cc-pVDZ</w:t>
      </w:r>
      <w:proofErr w:type="spellEnd"/>
      <w:r>
        <w:t xml:space="preserve"> с помощью </w:t>
      </w:r>
      <w:proofErr w:type="spellStart"/>
      <w:r>
        <w:t>програмного</w:t>
      </w:r>
      <w:proofErr w:type="spellEnd"/>
      <w:r>
        <w:t xml:space="preserve"> комплекса </w:t>
      </w:r>
      <w:proofErr w:type="spellStart"/>
      <w:r>
        <w:t>Gaussian</w:t>
      </w:r>
      <w:proofErr w:type="spellEnd"/>
      <w:r>
        <w:t xml:space="preserve"> 09.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</w:t>
      </w:r>
      <w:r w:rsidR="000B17C4">
        <w:t xml:space="preserve">ИК </w:t>
      </w:r>
      <w:r>
        <w:t xml:space="preserve">доказывает </w:t>
      </w:r>
      <w:r w:rsidR="000B17C4">
        <w:t xml:space="preserve">стационарный характер </w:t>
      </w:r>
      <w:r>
        <w:t xml:space="preserve">стабильность </w:t>
      </w:r>
      <w:r w:rsidR="000B17C4">
        <w:t>исследуемых</w:t>
      </w:r>
      <w:r>
        <w:t xml:space="preserve"> структур. Затем, пров</w:t>
      </w:r>
      <w:r w:rsidR="000B17C4">
        <w:t>одили</w:t>
      </w:r>
      <w:r>
        <w:t xml:space="preserve"> расчет колебательных частот и термодинамических поправок для трех </w:t>
      </w:r>
      <w:proofErr w:type="gramStart"/>
      <w:r>
        <w:t>температур</w:t>
      </w:r>
      <w:proofErr w:type="gramEnd"/>
      <w:r>
        <w:t xml:space="preserve"> при которых проводился эксперимент по изотермическому разложению — 75, 80, 85</w:t>
      </w:r>
      <w:r w:rsidR="000B17C4">
        <w:t xml:space="preserve">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а также при нормальных условиях 25</w:t>
      </w:r>
      <w:r>
        <w:rPr>
          <w:vertAlign w:val="superscript"/>
        </w:rPr>
        <w:t>о</w:t>
      </w:r>
      <w:r>
        <w:t>С и 1 атм. Полученные термодинамические параметры использовали для расчета теоретической термодинамики предполагаемых процессов.</w:t>
      </w:r>
    </w:p>
    <w:p w:rsidR="009B6386" w:rsidRDefault="003E42ED">
      <w:pPr>
        <w:pStyle w:val="3"/>
      </w:pPr>
      <w:r>
        <w:t>Результаты и обсуждения</w:t>
      </w:r>
    </w:p>
    <w:p w:rsidR="009B6386" w:rsidRDefault="00BB5AFC">
      <w:pPr>
        <w:pStyle w:val="a1"/>
      </w:pPr>
      <w:r>
        <w:t xml:space="preserve">Известно, что на устойчивость </w:t>
      </w:r>
      <w:r>
        <w:rPr>
          <w:lang w:val="en-US"/>
        </w:rPr>
        <w:t>DS</w:t>
      </w:r>
      <w:r w:rsidRPr="00BB5AFC">
        <w:t xml:space="preserve"> </w:t>
      </w:r>
      <w:r>
        <w:t xml:space="preserve">влияет наличие </w:t>
      </w:r>
      <w:r w:rsidR="00A47FE4">
        <w:t xml:space="preserve">примесей, которые </w:t>
      </w:r>
      <w:r w:rsidR="00E3706C">
        <w:t>часто</w:t>
      </w:r>
      <w:r w:rsidR="00E3706C" w:rsidRPr="00E3706C">
        <w:t xml:space="preserve"> </w:t>
      </w:r>
      <w:r>
        <w:t>не</w:t>
      </w:r>
      <w:r w:rsidR="00A47FE4">
        <w:t xml:space="preserve"> </w:t>
      </w:r>
      <w:r>
        <w:t>контролиру</w:t>
      </w:r>
      <w:r w:rsidR="00A47FE4">
        <w:t>ются</w:t>
      </w:r>
      <w:r>
        <w:t xml:space="preserve"> обычными аналитическими методами </w:t>
      </w:r>
      <w:r w:rsidRPr="00BB5AFC">
        <w:t>[1</w:t>
      </w:r>
      <w:r>
        <w:rPr>
          <w:lang w:val="en-US"/>
        </w:rPr>
        <w:t>a</w:t>
      </w:r>
      <w:r w:rsidRPr="00BB5AFC">
        <w:t>, 8</w:t>
      </w:r>
      <w:r>
        <w:rPr>
          <w:lang w:val="en-US"/>
        </w:rPr>
        <w:t>a</w:t>
      </w:r>
      <w:r w:rsidRPr="00BB5AFC">
        <w:t xml:space="preserve">]. </w:t>
      </w:r>
      <w:r>
        <w:t xml:space="preserve">Поэтому </w:t>
      </w:r>
      <w:r w:rsidR="00BD6508">
        <w:t xml:space="preserve">на примере </w:t>
      </w:r>
      <w:r w:rsidR="00BD6508">
        <w:rPr>
          <w:rFonts w:ascii="Times New Roman" w:hAnsi="Times New Roman" w:cs="Times New Roman"/>
          <w:lang w:val="en-US"/>
        </w:rPr>
        <w:t>ADT</w:t>
      </w:r>
      <w:r w:rsidR="00BD6508">
        <w:rPr>
          <w:rFonts w:ascii="Times New Roman" w:hAnsi="Times New Roman" w:cs="Times New Roman"/>
        </w:rPr>
        <w:t>S</w:t>
      </w:r>
      <w:r w:rsidR="00BD6508">
        <w:t xml:space="preserve"> </w:t>
      </w:r>
      <w:r w:rsidR="00BD6508" w:rsidRPr="00BD6508">
        <w:rPr>
          <w:b/>
        </w:rPr>
        <w:t>2</w:t>
      </w:r>
      <w:r w:rsidR="00BD6508">
        <w:t xml:space="preserve"> </w:t>
      </w:r>
      <w:r>
        <w:t xml:space="preserve">мы </w:t>
      </w:r>
      <w:r w:rsidR="00BD6508">
        <w:t>определили параметры изотермического разложения образцов четырех синтетических партий</w:t>
      </w:r>
      <w:r w:rsidR="00A47FE4">
        <w:t xml:space="preserve">, полученных в идентичных условиях </w:t>
      </w:r>
      <w:r w:rsidR="00BD6508">
        <w:t>(</w:t>
      </w:r>
      <w:r w:rsidR="00BD6508">
        <w:rPr>
          <w:lang w:val="en-US"/>
        </w:rPr>
        <w:t>sources</w:t>
      </w:r>
      <w:r w:rsidR="00BD6508" w:rsidRPr="00BD6508">
        <w:t xml:space="preserve"> </w:t>
      </w:r>
      <w:r w:rsidR="00BD6508">
        <w:rPr>
          <w:lang w:val="en-US"/>
        </w:rPr>
        <w:t>v</w:t>
      </w:r>
      <w:r w:rsidR="00BD6508" w:rsidRPr="00BD6508">
        <w:t>1-</w:t>
      </w:r>
      <w:r w:rsidR="00A47FE4">
        <w:rPr>
          <w:lang w:val="en-US"/>
        </w:rPr>
        <w:t>v</w:t>
      </w:r>
      <w:r w:rsidR="00BD6508" w:rsidRPr="00BD6508">
        <w:t>4</w:t>
      </w:r>
      <w:r w:rsidR="00BD6508">
        <w:t xml:space="preserve">), а </w:t>
      </w:r>
      <w:r w:rsidR="00A47FE4">
        <w:t>также образцов, очищенных однократным  и двукратным (</w:t>
      </w:r>
      <w:proofErr w:type="spellStart"/>
      <w:r w:rsidR="00A47FE4">
        <w:rPr>
          <w:lang w:val="en-US"/>
        </w:rPr>
        <w:t>repricipitation</w:t>
      </w:r>
      <w:proofErr w:type="spellEnd"/>
      <w:r w:rsidR="00E3706C" w:rsidRPr="00E3706C">
        <w:t xml:space="preserve"> 1 </w:t>
      </w:r>
      <w:r w:rsidR="00E3706C">
        <w:rPr>
          <w:lang w:val="en-US"/>
        </w:rPr>
        <w:t>and</w:t>
      </w:r>
      <w:r w:rsidR="00A47FE4" w:rsidRPr="00A47FE4">
        <w:t xml:space="preserve"> 2</w:t>
      </w:r>
      <w:r w:rsidR="00A47FE4">
        <w:t xml:space="preserve">) повторным осаждением  из растворов в уксусной кислоте эфиром. </w:t>
      </w:r>
      <w:r w:rsidR="00886DA8">
        <w:t xml:space="preserve">Полученные результаты, представленные в таблице 1, показывают, что </w:t>
      </w:r>
      <w:r w:rsidR="00B814FE">
        <w:t xml:space="preserve">измерения воспроизводимы и в пределах статистически достоверных различий не </w:t>
      </w:r>
      <w:r w:rsidR="00B814FE">
        <w:lastRenderedPageBreak/>
        <w:t xml:space="preserve">зависят от источника образца, хотя </w:t>
      </w:r>
      <w:r w:rsidR="00886DA8">
        <w:t>существует тенденция снижения величины максимального и начального теплового потока</w:t>
      </w:r>
      <w:r w:rsidR="00B814FE">
        <w:t xml:space="preserve"> в зависимости от числа </w:t>
      </w:r>
      <w:proofErr w:type="spellStart"/>
      <w:r w:rsidR="00B814FE">
        <w:t>переосаждений</w:t>
      </w:r>
      <w:proofErr w:type="spellEnd"/>
      <w:r w:rsidR="00B814FE">
        <w:t>.</w:t>
      </w:r>
      <w:r w:rsidR="00886DA8">
        <w:t xml:space="preserve"> </w:t>
      </w:r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198755</wp:posOffset>
            </wp:positionV>
            <wp:extent cx="5094605" cy="3821430"/>
            <wp:effectExtent l="1905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821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jc w:val="center"/>
      </w:pPr>
      <w:r>
        <w:t xml:space="preserve">Рисунок 1. </w:t>
      </w:r>
      <w:proofErr w:type="spellStart"/>
      <w:r w:rsidRPr="00B814FE">
        <w:rPr>
          <w:color w:val="FF0000"/>
        </w:rPr>
        <w:t>Воспроизводимость</w:t>
      </w:r>
      <w:proofErr w:type="spellEnd"/>
      <w:r w:rsidR="00B814FE">
        <w:rPr>
          <w:color w:val="FF0000"/>
        </w:rPr>
        <w:t>???</w:t>
      </w:r>
      <w:r>
        <w:t xml:space="preserve"> результатов изотермического разложения</w:t>
      </w:r>
      <w:r w:rsidR="00B814FE">
        <w:t xml:space="preserve"> соли </w:t>
      </w:r>
      <w:r w:rsidR="00B814FE" w:rsidRPr="00B814FE">
        <w:rPr>
          <w:b/>
        </w:rPr>
        <w:t>2</w:t>
      </w:r>
      <w:r>
        <w:t xml:space="preserve"> в зависимости от полученной партии и</w:t>
      </w:r>
      <w:r w:rsidR="00B814FE">
        <w:t xml:space="preserve"> </w:t>
      </w:r>
      <w:r>
        <w:t xml:space="preserve">числа </w:t>
      </w:r>
      <w:proofErr w:type="spellStart"/>
      <w:r>
        <w:t>переосаждений</w:t>
      </w:r>
      <w:proofErr w:type="spellEnd"/>
      <w:r w:rsidR="00B814FE">
        <w:t xml:space="preserve"> </w:t>
      </w:r>
      <w:r w:rsidR="00B814FE" w:rsidRPr="00B814FE">
        <w:rPr>
          <w:color w:val="FF0000"/>
        </w:rPr>
        <w:t>(Саша, мне кажется, что вместо рисунка следовало бы дать таблицу, т.к. рисунок</w:t>
      </w:r>
      <w:r w:rsidR="007706A6">
        <w:rPr>
          <w:color w:val="FF0000"/>
        </w:rPr>
        <w:t>, хотя и нагляден, но</w:t>
      </w:r>
      <w:r w:rsidR="00B814FE" w:rsidRPr="00B814FE">
        <w:rPr>
          <w:color w:val="FF0000"/>
        </w:rPr>
        <w:t xml:space="preserve"> не отражает </w:t>
      </w:r>
      <w:r w:rsidR="00B65FF9">
        <w:rPr>
          <w:color w:val="FF0000"/>
        </w:rPr>
        <w:t xml:space="preserve">отсутствие </w:t>
      </w:r>
      <w:r w:rsidR="00B814FE" w:rsidRPr="00F530AB">
        <w:rPr>
          <w:color w:val="FF0000"/>
          <w:u w:val="single"/>
        </w:rPr>
        <w:t>«статистически достоверных различий»</w:t>
      </w:r>
      <w:r w:rsidR="00B814FE" w:rsidRPr="00B814FE">
        <w:rPr>
          <w:color w:val="FF0000"/>
        </w:rPr>
        <w:t>)</w:t>
      </w:r>
      <w:r w:rsidR="00B814FE">
        <w:t xml:space="preserve"> </w:t>
      </w:r>
    </w:p>
    <w:p w:rsidR="009B6386" w:rsidRDefault="00E660CE">
      <w:r>
        <w:rPr>
          <w:b/>
          <w:bCs/>
          <w:lang w:val="en-US"/>
        </w:rPr>
        <w:t>D</w:t>
      </w:r>
      <w:r w:rsidR="00D82942">
        <w:rPr>
          <w:b/>
          <w:bCs/>
          <w:lang w:val="en-US"/>
        </w:rPr>
        <w:t>SC</w:t>
      </w:r>
      <w:r w:rsidRPr="00762AE5">
        <w:rPr>
          <w:b/>
          <w:bCs/>
        </w:rPr>
        <w:t>/</w:t>
      </w:r>
      <w:r>
        <w:rPr>
          <w:b/>
          <w:bCs/>
          <w:lang w:val="en-US"/>
        </w:rPr>
        <w:t>TGA</w:t>
      </w:r>
      <w:r w:rsidRPr="00762AE5"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 w:rsidR="00282A40" w:rsidRDefault="008308C0">
      <w:r>
        <w:t xml:space="preserve">Кривые термического разложения солей </w:t>
      </w:r>
      <w:r w:rsidRPr="008308C0">
        <w:rPr>
          <w:b/>
        </w:rPr>
        <w:t>1-3</w:t>
      </w:r>
      <w:r>
        <w:t xml:space="preserve"> показаны на рис. 2-</w:t>
      </w:r>
      <w:r w:rsidR="00282A40">
        <w:t>7</w:t>
      </w:r>
      <w:r>
        <w:t xml:space="preserve">, из которых следует, что все исследуемые соли </w:t>
      </w:r>
      <w:r w:rsidR="00762AE5">
        <w:t>при нагревании разлагаются</w:t>
      </w:r>
      <w:r w:rsidR="008803D5">
        <w:t xml:space="preserve"> с выделением энергии</w:t>
      </w:r>
      <w:r w:rsidR="00FC21A4">
        <w:t xml:space="preserve"> и потерей массы</w:t>
      </w:r>
      <w:r w:rsidR="00141166">
        <w:t>, найденные температуры и энергии разложения приведены в таблице 2.</w:t>
      </w:r>
    </w:p>
    <w:p w:rsidR="009850CD" w:rsidRPr="009850CD" w:rsidRDefault="00141166">
      <w:r>
        <w:t xml:space="preserve">  </w:t>
      </w:r>
      <w:r w:rsidR="00762AE5">
        <w:t xml:space="preserve"> </w:t>
      </w:r>
      <w:r w:rsidR="00CA20C7">
        <w:t xml:space="preserve">Кроме того, </w:t>
      </w:r>
      <w:r w:rsidR="00623DA4">
        <w:t xml:space="preserve">для солей </w:t>
      </w:r>
      <w:r w:rsidR="008705FC" w:rsidRPr="008705FC">
        <w:rPr>
          <w:b/>
        </w:rPr>
        <w:t>1</w:t>
      </w:r>
      <w:r w:rsidR="008705FC" w:rsidRPr="008705FC">
        <w:rPr>
          <w:b/>
          <w:lang w:val="en-US"/>
        </w:rPr>
        <w:t>a</w:t>
      </w:r>
      <w:r w:rsidR="008705FC" w:rsidRPr="008705FC">
        <w:rPr>
          <w:b/>
        </w:rPr>
        <w:t>,</w:t>
      </w:r>
      <w:r w:rsidR="008705FC" w:rsidRPr="008705FC">
        <w:rPr>
          <w:b/>
          <w:lang w:val="en-US"/>
        </w:rPr>
        <w:t>b</w:t>
      </w:r>
      <w:r w:rsidR="008705FC" w:rsidRPr="008705FC">
        <w:rPr>
          <w:b/>
        </w:rPr>
        <w:t>,</w:t>
      </w:r>
      <w:r w:rsidR="008705FC" w:rsidRPr="008705FC">
        <w:rPr>
          <w:b/>
          <w:lang w:val="en-US"/>
        </w:rPr>
        <w:t>d</w:t>
      </w:r>
      <w:r w:rsidR="008705FC" w:rsidRPr="008705FC">
        <w:rPr>
          <w:b/>
        </w:rPr>
        <w:t>, 3</w:t>
      </w:r>
      <w:r w:rsidR="008705FC" w:rsidRPr="008705FC">
        <w:t xml:space="preserve"> </w:t>
      </w:r>
      <w:r w:rsidR="00CA20C7">
        <w:t xml:space="preserve">наблюдаются низкотемпературные эндотермические эффекты в области температур, близких к температурам </w:t>
      </w:r>
      <w:r w:rsidR="008705FC">
        <w:t xml:space="preserve">их </w:t>
      </w:r>
      <w:r w:rsidR="00CA20C7">
        <w:t>плавления</w:t>
      </w:r>
      <w:r w:rsidR="006C3693">
        <w:t xml:space="preserve">. В то же время, при нагревании солей </w:t>
      </w:r>
      <w:r w:rsidR="006C3693" w:rsidRPr="006C3693">
        <w:rPr>
          <w:b/>
        </w:rPr>
        <w:t>1</w:t>
      </w:r>
      <w:r w:rsidR="006C3693" w:rsidRPr="006C3693">
        <w:rPr>
          <w:b/>
          <w:lang w:val="en-US"/>
        </w:rPr>
        <w:t>c</w:t>
      </w:r>
      <w:r w:rsidR="006C3693" w:rsidRPr="006C3693">
        <w:rPr>
          <w:b/>
        </w:rPr>
        <w:t>, 2</w:t>
      </w:r>
      <w:r w:rsidR="006C3693" w:rsidRPr="006C3693">
        <w:t xml:space="preserve"> </w:t>
      </w:r>
      <w:r w:rsidR="006C3693">
        <w:t xml:space="preserve">эндотермические пики отсутствуют и они разлагаются </w:t>
      </w:r>
      <w:r w:rsidR="00E91379">
        <w:t xml:space="preserve">только </w:t>
      </w:r>
      <w:r w:rsidR="006C3693">
        <w:t xml:space="preserve">экзотермически. При этом для соли </w:t>
      </w:r>
      <w:r w:rsidR="006C3693" w:rsidRPr="006C3693">
        <w:rPr>
          <w:b/>
        </w:rPr>
        <w:t>2</w:t>
      </w:r>
      <w:r w:rsidR="006C3693">
        <w:t xml:space="preserve"> наблюдаются два экзотермических пика, один низкотемпературный при 69.37 </w:t>
      </w:r>
      <w:proofErr w:type="spellStart"/>
      <w:r w:rsidR="006C3693" w:rsidRPr="006C3693">
        <w:rPr>
          <w:vertAlign w:val="superscript"/>
        </w:rPr>
        <w:t>о</w:t>
      </w:r>
      <w:r w:rsidR="006C3693">
        <w:t>С</w:t>
      </w:r>
      <w:proofErr w:type="spellEnd"/>
      <w:r w:rsidR="006C3693">
        <w:t xml:space="preserve"> с малым тепловыделением 24.47 </w:t>
      </w:r>
      <w:r w:rsidR="006C3693">
        <w:rPr>
          <w:lang w:val="en-US"/>
        </w:rPr>
        <w:t>J</w:t>
      </w:r>
      <w:r w:rsidR="006C3693" w:rsidRPr="006C3693">
        <w:t>/</w:t>
      </w:r>
      <w:r w:rsidR="006C3693">
        <w:rPr>
          <w:lang w:val="en-US"/>
        </w:rPr>
        <w:t>g</w:t>
      </w:r>
      <w:r w:rsidR="006C3693" w:rsidRPr="006C3693">
        <w:t xml:space="preserve"> </w:t>
      </w:r>
      <w:r w:rsidR="006C3693">
        <w:t xml:space="preserve">и основной пик при 146.6 </w:t>
      </w:r>
      <w:proofErr w:type="spellStart"/>
      <w:r w:rsidR="006C3693" w:rsidRPr="006C3693">
        <w:rPr>
          <w:vertAlign w:val="superscript"/>
        </w:rPr>
        <w:t>о</w:t>
      </w:r>
      <w:r w:rsidR="006C3693">
        <w:t>С</w:t>
      </w:r>
      <w:proofErr w:type="spellEnd"/>
      <w:r w:rsidR="006C3693">
        <w:t xml:space="preserve"> с выделением 323.0 </w:t>
      </w:r>
      <w:r w:rsidR="006C3693">
        <w:rPr>
          <w:lang w:val="en-US"/>
        </w:rPr>
        <w:t>J</w:t>
      </w:r>
      <w:r w:rsidR="006C3693" w:rsidRPr="006C3693">
        <w:t>/</w:t>
      </w:r>
      <w:r w:rsidR="006C3693">
        <w:rPr>
          <w:lang w:val="en-US"/>
        </w:rPr>
        <w:t>g</w:t>
      </w:r>
      <w:r w:rsidR="006C3693">
        <w:t xml:space="preserve"> тепла.</w:t>
      </w:r>
    </w:p>
    <w:p w:rsidR="009E4547" w:rsidRDefault="009850CD" w:rsidP="009850CD">
      <w:r>
        <w:t xml:space="preserve">Потеря массы при нагреве соли </w:t>
      </w:r>
      <w:r w:rsidRPr="009850CD">
        <w:rPr>
          <w:b/>
        </w:rPr>
        <w:t>3</w:t>
      </w:r>
      <w:r>
        <w:t xml:space="preserve"> в эндотермическом процессе</w:t>
      </w:r>
      <w:r w:rsidR="006C6FF4">
        <w:t>, начиная с</w:t>
      </w:r>
      <w:r w:rsidR="00B87E41">
        <w:t xml:space="preserve"> 33.7 </w:t>
      </w:r>
      <w:proofErr w:type="spellStart"/>
      <w:r w:rsidR="00B87E41" w:rsidRPr="006C6FF4">
        <w:rPr>
          <w:vertAlign w:val="superscript"/>
        </w:rPr>
        <w:t>о</w:t>
      </w:r>
      <w:r w:rsidR="00B87E41">
        <w:t>С</w:t>
      </w:r>
      <w:proofErr w:type="spellEnd"/>
      <w:r w:rsidR="009223B2">
        <w:t>,</w:t>
      </w:r>
      <w:r w:rsidR="00B87E41">
        <w:t xml:space="preserve"> </w:t>
      </w:r>
      <w:r>
        <w:t xml:space="preserve">составляет 28.5%, что точно соответствует отщеплению </w:t>
      </w:r>
      <w:r w:rsidR="009E4547">
        <w:t xml:space="preserve">летучего </w:t>
      </w:r>
      <w:r>
        <w:rPr>
          <w:lang w:val="en-US"/>
        </w:rPr>
        <w:t>BF</w:t>
      </w:r>
      <w:r w:rsidRPr="009E4547">
        <w:rPr>
          <w:vertAlign w:val="subscript"/>
        </w:rPr>
        <w:t>3</w:t>
      </w:r>
      <w:r w:rsidRPr="009E4547">
        <w:t xml:space="preserve"> </w:t>
      </w:r>
      <w:r w:rsidR="009E4547">
        <w:t>(28.6%) по реакции (1)</w:t>
      </w:r>
    </w:p>
    <w:p w:rsidR="009850CD" w:rsidRPr="003606B7" w:rsidRDefault="009E4547" w:rsidP="009E4547">
      <w:pPr>
        <w:ind w:firstLine="0"/>
      </w:pPr>
      <w:r>
        <w:object w:dxaOrig="6124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25pt;height:32.95pt" o:ole="">
            <v:imagedata r:id="rId10" o:title=""/>
          </v:shape>
          <o:OLEObject Type="Embed" ProgID="ChemDraw.Document.6.0" ShapeID="_x0000_i1025" DrawAspect="Content" ObjectID="_1564823971" r:id="rId11"/>
        </w:object>
      </w:r>
      <w:r>
        <w:t xml:space="preserve"> </w:t>
      </w:r>
    </w:p>
    <w:p w:rsidR="009E4547" w:rsidRPr="009E4547" w:rsidRDefault="004E3E4D" w:rsidP="009E454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Это указывает на то, что </w:t>
      </w:r>
      <w:r w:rsidR="00B87E41">
        <w:rPr>
          <w:rFonts w:ascii="Times New Roman" w:hAnsi="Times New Roman" w:cs="Times New Roman"/>
        </w:rPr>
        <w:t>последующему разложению</w:t>
      </w:r>
      <w:r>
        <w:rPr>
          <w:rFonts w:ascii="Times New Roman" w:hAnsi="Times New Roman" w:cs="Times New Roman"/>
        </w:rPr>
        <w:t xml:space="preserve"> при 146.5 </w:t>
      </w:r>
      <w:proofErr w:type="spellStart"/>
      <w:r w:rsidRPr="004E3E4D"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</w:t>
      </w:r>
      <w:proofErr w:type="spellEnd"/>
      <w:r>
        <w:rPr>
          <w:rFonts w:ascii="Times New Roman" w:hAnsi="Times New Roman" w:cs="Times New Roman"/>
        </w:rPr>
        <w:t xml:space="preserve"> должен подвергаться 4-нитробензолдиазоний фторид (</w:t>
      </w:r>
      <w:r w:rsidRPr="004E3E4D">
        <w:rPr>
          <w:rFonts w:ascii="Times New Roman" w:hAnsi="Times New Roman" w:cs="Times New Roman"/>
          <w:b/>
        </w:rPr>
        <w:t>3</w:t>
      </w:r>
      <w:r w:rsidRPr="004E3E4D">
        <w:rPr>
          <w:rFonts w:ascii="Times New Roman" w:hAnsi="Times New Roman" w:cs="Times New Roman"/>
          <w:b/>
          <w:lang w:val="en-US"/>
        </w:rPr>
        <w:t>a</w:t>
      </w:r>
      <w:r w:rsidRPr="004E3E4D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 xml:space="preserve">  </w:t>
      </w:r>
      <w:r w:rsidR="00B87E41">
        <w:rPr>
          <w:rFonts w:ascii="Times New Roman" w:hAnsi="Times New Roman" w:cs="Times New Roman"/>
        </w:rPr>
        <w:t xml:space="preserve"> </w:t>
      </w:r>
    </w:p>
    <w:p w:rsidR="009E4547" w:rsidRPr="00886A12" w:rsidRDefault="00886A12" w:rsidP="009E4547">
      <w:pPr>
        <w:ind w:firstLine="0"/>
      </w:pPr>
      <w:r w:rsidRPr="003606B7">
        <w:tab/>
      </w:r>
      <w:r>
        <w:t xml:space="preserve">Основная потеря массы при нагреве </w:t>
      </w:r>
      <w:proofErr w:type="spellStart"/>
      <w:r>
        <w:t>диазониевых</w:t>
      </w:r>
      <w:proofErr w:type="spellEnd"/>
      <w:r>
        <w:t xml:space="preserve"> солей </w:t>
      </w:r>
      <w:r w:rsidRPr="00886A12">
        <w:rPr>
          <w:b/>
        </w:rPr>
        <w:t>1-3</w:t>
      </w:r>
      <w:r>
        <w:t xml:space="preserve"> происходит в экзотермических процессах, что с очевидностью связано с образованием летучих продуктов разложения. </w:t>
      </w:r>
      <w:r w:rsidRPr="00886A12">
        <w:tab/>
      </w:r>
    </w:p>
    <w:p w:rsidR="00EE3F69" w:rsidRPr="00CA20C7" w:rsidRDefault="009850CD" w:rsidP="009850CD">
      <w:r>
        <w:t xml:space="preserve"> </w:t>
      </w:r>
      <w:r w:rsidR="006C3693">
        <w:t xml:space="preserve">    </w:t>
      </w:r>
      <w:r w:rsidR="00CA20C7">
        <w:t xml:space="preserve">  </w:t>
      </w:r>
    </w:p>
    <w:p w:rsidR="008631B0" w:rsidRDefault="008631B0" w:rsidP="00886A12">
      <w:pPr>
        <w:ind w:firstLine="0"/>
      </w:pPr>
      <w:r>
        <w:t>Таблица 2.</w:t>
      </w:r>
      <w:r w:rsidR="00886A12">
        <w:t xml:space="preserve"> Температуры и энергии разложения </w:t>
      </w:r>
      <w:proofErr w:type="spellStart"/>
      <w:r w:rsidR="00886A12">
        <w:t>диазониевых</w:t>
      </w:r>
      <w:proofErr w:type="spellEnd"/>
      <w:r w:rsidR="00886A12">
        <w:t xml:space="preserve"> солей </w:t>
      </w:r>
      <w:r w:rsidR="00886A12" w:rsidRPr="00886A12">
        <w:rPr>
          <w:b/>
        </w:rPr>
        <w:t>1-3</w:t>
      </w:r>
      <w:r w:rsidR="00886A12">
        <w:t xml:space="preserve"> в </w:t>
      </w:r>
      <w:r w:rsidR="00886A12">
        <w:rPr>
          <w:lang w:val="en-US"/>
        </w:rPr>
        <w:t>DSC</w:t>
      </w:r>
      <w:r w:rsidR="00886A12" w:rsidRPr="00886A12">
        <w:t>\</w:t>
      </w:r>
      <w:r w:rsidR="00886A12">
        <w:rPr>
          <w:lang w:val="en-US"/>
        </w:rPr>
        <w:t>TGF</w:t>
      </w:r>
      <w:r w:rsidR="00886A12" w:rsidRPr="00886A12">
        <w:t xml:space="preserve"> </w:t>
      </w:r>
      <w:r w:rsidR="00886A12">
        <w:t xml:space="preserve">экспериментах </w:t>
      </w:r>
    </w:p>
    <w:tbl>
      <w:tblPr>
        <w:tblW w:w="431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1157"/>
        <w:gridCol w:w="1340"/>
        <w:gridCol w:w="1368"/>
        <w:gridCol w:w="1571"/>
      </w:tblGrid>
      <w:tr w:rsidR="00C57A94" w:rsidRPr="00744CE7" w:rsidTr="00C57A94">
        <w:trPr>
          <w:trHeight w:val="465"/>
        </w:trPr>
        <w:tc>
          <w:tcPr>
            <w:tcW w:w="1835" w:type="pct"/>
            <w:shd w:val="clear" w:color="auto" w:fill="auto"/>
            <w:vAlign w:val="center"/>
          </w:tcPr>
          <w:p w:rsidR="007E4560" w:rsidRPr="007E1710" w:rsidRDefault="007E4560" w:rsidP="009937EC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Диазониевая</w:t>
            </w:r>
            <w:proofErr w:type="spellEnd"/>
            <w:r>
              <w:rPr>
                <w:rFonts w:ascii="Times New Roman" w:hAnsi="Times New Roman"/>
                <w:szCs w:val="28"/>
              </w:rPr>
              <w:t xml:space="preserve"> соль</w:t>
            </w:r>
          </w:p>
        </w:tc>
        <w:tc>
          <w:tcPr>
            <w:tcW w:w="680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744CE7">
              <w:rPr>
                <w:rFonts w:ascii="Times New Roman" w:hAnsi="Times New Roman"/>
                <w:sz w:val="28"/>
                <w:szCs w:val="28"/>
              </w:rPr>
              <w:t>Т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744CE7">
              <w:rPr>
                <w:rFonts w:ascii="Times New Roman" w:hAnsi="Times New Roman"/>
                <w:sz w:val="28"/>
                <w:szCs w:val="28"/>
                <w:vertAlign w:val="superscript"/>
              </w:rPr>
              <w:t>0</w:t>
            </w:r>
            <w:r w:rsidRPr="00744CE7"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818" w:type="pct"/>
          </w:tcPr>
          <w:p w:rsidR="007E4560" w:rsidRPr="006C3693" w:rsidRDefault="006C3693" w:rsidP="006C3693">
            <w:pPr>
              <w:spacing w:line="36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44CE7">
              <w:rPr>
                <w:rFonts w:ascii="Times New Roman" w:hAnsi="Times New Roman"/>
                <w:szCs w:val="28"/>
              </w:rPr>
              <w:t>Н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endotherm</w:t>
            </w:r>
            <w:r w:rsidRPr="00744CE7">
              <w:rPr>
                <w:rFonts w:ascii="Times New Roman" w:hAnsi="Times New Roman"/>
                <w:szCs w:val="28"/>
              </w:rPr>
              <w:t>, Дж/</w:t>
            </w:r>
            <w:r w:rsidRPr="00744CE7">
              <w:rPr>
                <w:rFonts w:ascii="Times New Roman" w:hAnsi="Times New Roman"/>
                <w:sz w:val="28"/>
                <w:szCs w:val="28"/>
              </w:rPr>
              <w:t>г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7E4560" w:rsidRPr="00744CE7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744CE7">
              <w:rPr>
                <w:rFonts w:ascii="Times New Roman" w:hAnsi="Times New Roman"/>
                <w:sz w:val="28"/>
                <w:szCs w:val="28"/>
              </w:rPr>
              <w:t>Т</w:t>
            </w:r>
            <w:proofErr w:type="spellStart"/>
            <w:proofErr w:type="gramEnd"/>
            <w:r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exotherm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744CE7">
              <w:rPr>
                <w:rFonts w:ascii="Times New Roman" w:hAnsi="Times New Roman"/>
                <w:sz w:val="28"/>
                <w:szCs w:val="28"/>
                <w:vertAlign w:val="superscript"/>
              </w:rPr>
              <w:t>0</w:t>
            </w:r>
            <w:r w:rsidRPr="00744CE7"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834" w:type="pct"/>
            <w:vAlign w:val="center"/>
          </w:tcPr>
          <w:p w:rsidR="007E4560" w:rsidRPr="00744CE7" w:rsidRDefault="007E4560" w:rsidP="007976E9">
            <w:pPr>
              <w:spacing w:line="36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3606B7">
              <w:rPr>
                <w:rFonts w:ascii="Times New Roman" w:hAnsi="Times New Roman"/>
                <w:szCs w:val="28"/>
              </w:rPr>
              <w:t>-</w:t>
            </w:r>
            <w:r w:rsidRPr="00744CE7">
              <w:rPr>
                <w:rFonts w:ascii="Times New Roman" w:hAnsi="Times New Roman"/>
                <w:szCs w:val="28"/>
              </w:rPr>
              <w:t>Н</w:t>
            </w:r>
            <w:r w:rsidRPr="003606B7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exotherm</w:t>
            </w:r>
            <w:proofErr w:type="spellEnd"/>
            <w:r w:rsidRPr="00744CE7">
              <w:rPr>
                <w:rFonts w:ascii="Times New Roman" w:hAnsi="Times New Roman"/>
                <w:szCs w:val="28"/>
              </w:rPr>
              <w:t>, Дж/</w:t>
            </w:r>
            <w:r w:rsidRPr="00744CE7">
              <w:rPr>
                <w:rFonts w:ascii="Times New Roman" w:hAnsi="Times New Roman"/>
                <w:sz w:val="28"/>
                <w:szCs w:val="28"/>
              </w:rPr>
              <w:t>г</w:t>
            </w:r>
            <w:r w:rsidR="003606B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7976E9">
              <w:rPr>
                <w:rFonts w:ascii="Times New Roman" w:hAnsi="Times New Roman"/>
                <w:sz w:val="28"/>
                <w:szCs w:val="28"/>
              </w:rPr>
              <w:t>к</w:t>
            </w:r>
            <w:r w:rsidR="003606B7">
              <w:rPr>
                <w:rFonts w:ascii="Times New Roman" w:hAnsi="Times New Roman"/>
                <w:sz w:val="28"/>
                <w:szCs w:val="28"/>
              </w:rPr>
              <w:t>Дж</w:t>
            </w:r>
            <w:r w:rsidR="003606B7" w:rsidRPr="00744CE7">
              <w:rPr>
                <w:rFonts w:ascii="Times New Roman" w:hAnsi="Times New Roman"/>
                <w:szCs w:val="28"/>
              </w:rPr>
              <w:t>/</w:t>
            </w:r>
            <w:r w:rsidR="003606B7">
              <w:rPr>
                <w:rFonts w:ascii="Times New Roman" w:hAnsi="Times New Roman"/>
                <w:sz w:val="28"/>
                <w:szCs w:val="28"/>
              </w:rPr>
              <w:t>моль)</w:t>
            </w:r>
          </w:p>
        </w:tc>
      </w:tr>
      <w:tr w:rsidR="00C57A94" w:rsidRPr="00744CE7" w:rsidTr="008E61DF">
        <w:trPr>
          <w:trHeight w:val="544"/>
        </w:trPr>
        <w:tc>
          <w:tcPr>
            <w:tcW w:w="1835" w:type="pct"/>
            <w:shd w:val="clear" w:color="auto" w:fill="auto"/>
            <w:vAlign w:val="center"/>
          </w:tcPr>
          <w:p w:rsidR="007E4560" w:rsidRPr="008631B0" w:rsidRDefault="007E4560" w:rsidP="008631B0">
            <w:pPr>
              <w:spacing w:line="360" w:lineRule="auto"/>
              <w:ind w:firstLine="318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680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104.1</w:t>
            </w:r>
          </w:p>
        </w:tc>
        <w:tc>
          <w:tcPr>
            <w:tcW w:w="818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73.49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7E4560" w:rsidRPr="00235E8A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143.3</w:t>
            </w:r>
          </w:p>
        </w:tc>
        <w:tc>
          <w:tcPr>
            <w:tcW w:w="834" w:type="pct"/>
            <w:vAlign w:val="center"/>
          </w:tcPr>
          <w:p w:rsidR="003606B7" w:rsidRPr="00E248F6" w:rsidRDefault="007E4560" w:rsidP="00E248F6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753.4</w:t>
            </w:r>
            <w:r w:rsidR="00E248F6">
              <w:rPr>
                <w:rFonts w:ascii="Times New Roman" w:hAnsi="Times New Roman"/>
                <w:szCs w:val="28"/>
              </w:rPr>
              <w:t xml:space="preserve"> </w:t>
            </w:r>
            <w:r w:rsidR="003606B7">
              <w:rPr>
                <w:rFonts w:ascii="Times New Roman" w:hAnsi="Times New Roman"/>
                <w:szCs w:val="28"/>
              </w:rPr>
              <w:t>(</w:t>
            </w:r>
            <w:r w:rsidR="003606B7">
              <w:rPr>
                <w:rFonts w:ascii="Times New Roman" w:hAnsi="Times New Roman"/>
                <w:szCs w:val="28"/>
                <w:lang w:val="en-US"/>
              </w:rPr>
              <w:t>225</w:t>
            </w:r>
            <w:r w:rsidR="00E248F6">
              <w:rPr>
                <w:rFonts w:ascii="Times New Roman" w:hAnsi="Times New Roman"/>
                <w:szCs w:val="28"/>
              </w:rPr>
              <w:t>.3)</w:t>
            </w:r>
          </w:p>
        </w:tc>
      </w:tr>
      <w:tr w:rsidR="00C57A94" w:rsidRPr="004C2FBA" w:rsidTr="00C57A94">
        <w:trPr>
          <w:trHeight w:val="147"/>
        </w:trPr>
        <w:tc>
          <w:tcPr>
            <w:tcW w:w="1835" w:type="pct"/>
            <w:shd w:val="clear" w:color="auto" w:fill="auto"/>
            <w:vAlign w:val="center"/>
          </w:tcPr>
          <w:p w:rsidR="007E4560" w:rsidRPr="00744CE7" w:rsidRDefault="007E4560" w:rsidP="008631B0">
            <w:pPr>
              <w:spacing w:line="360" w:lineRule="auto"/>
              <w:ind w:firstLine="318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680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102.5</w:t>
            </w:r>
          </w:p>
        </w:tc>
        <w:tc>
          <w:tcPr>
            <w:tcW w:w="818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43.6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7E4560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111.2</w:t>
            </w:r>
          </w:p>
        </w:tc>
        <w:tc>
          <w:tcPr>
            <w:tcW w:w="834" w:type="pct"/>
            <w:vAlign w:val="center"/>
          </w:tcPr>
          <w:p w:rsidR="007E4560" w:rsidRPr="00E248F6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840.4</w:t>
            </w:r>
            <w:r w:rsidR="00E248F6">
              <w:rPr>
                <w:rFonts w:ascii="Times New Roman" w:hAnsi="Times New Roman"/>
                <w:szCs w:val="28"/>
              </w:rPr>
              <w:t xml:space="preserve"> (251.3)</w:t>
            </w:r>
          </w:p>
        </w:tc>
      </w:tr>
      <w:tr w:rsidR="00C57A94" w:rsidRPr="00744CE7" w:rsidTr="00C57A94">
        <w:trPr>
          <w:trHeight w:val="838"/>
        </w:trPr>
        <w:tc>
          <w:tcPr>
            <w:tcW w:w="1835" w:type="pct"/>
            <w:shd w:val="clear" w:color="auto" w:fill="auto"/>
            <w:vAlign w:val="center"/>
          </w:tcPr>
          <w:p w:rsidR="007E4560" w:rsidRPr="00744CE7" w:rsidRDefault="007E4560" w:rsidP="00235E8A">
            <w:pPr>
              <w:spacing w:line="360" w:lineRule="auto"/>
              <w:ind w:firstLine="318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680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818" w:type="pct"/>
          </w:tcPr>
          <w:p w:rsidR="007E4560" w:rsidRPr="007E4560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7E4560" w:rsidRPr="00744CE7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116.4</w:t>
            </w:r>
          </w:p>
        </w:tc>
        <w:tc>
          <w:tcPr>
            <w:tcW w:w="834" w:type="pct"/>
            <w:vAlign w:val="center"/>
          </w:tcPr>
          <w:p w:rsidR="007E4560" w:rsidRPr="00E248F6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219.9</w:t>
            </w:r>
            <w:r w:rsidR="00E248F6">
              <w:rPr>
                <w:rFonts w:ascii="Times New Roman" w:hAnsi="Times New Roman"/>
                <w:szCs w:val="28"/>
              </w:rPr>
              <w:t xml:space="preserve"> (65.7)</w:t>
            </w:r>
          </w:p>
        </w:tc>
      </w:tr>
      <w:tr w:rsidR="00C57A94" w:rsidRPr="00744CE7" w:rsidTr="00C57A94">
        <w:trPr>
          <w:trHeight w:val="838"/>
        </w:trPr>
        <w:tc>
          <w:tcPr>
            <w:tcW w:w="1835" w:type="pct"/>
            <w:shd w:val="clear" w:color="auto" w:fill="auto"/>
            <w:vAlign w:val="center"/>
          </w:tcPr>
          <w:p w:rsidR="007E4560" w:rsidRPr="00744CE7" w:rsidRDefault="007E4560" w:rsidP="006B73E8">
            <w:pPr>
              <w:spacing w:line="360" w:lineRule="auto"/>
              <w:ind w:firstLine="318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>MeO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680" w:type="pct"/>
          </w:tcPr>
          <w:p w:rsidR="007E4560" w:rsidRPr="00744CE7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88.4</w:t>
            </w:r>
          </w:p>
        </w:tc>
        <w:tc>
          <w:tcPr>
            <w:tcW w:w="818" w:type="pct"/>
          </w:tcPr>
          <w:p w:rsidR="007E4560" w:rsidRPr="00744CE7" w:rsidRDefault="007E4560" w:rsidP="007E4560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102.2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7E4560" w:rsidRPr="00744CE7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</w:rPr>
            </w:pPr>
            <w:r w:rsidRPr="00744CE7">
              <w:rPr>
                <w:rFonts w:ascii="Times New Roman" w:hAnsi="Times New Roman"/>
                <w:szCs w:val="28"/>
              </w:rPr>
              <w:t>136.6</w:t>
            </w:r>
          </w:p>
        </w:tc>
        <w:tc>
          <w:tcPr>
            <w:tcW w:w="834" w:type="pct"/>
            <w:vAlign w:val="center"/>
          </w:tcPr>
          <w:p w:rsidR="007E4560" w:rsidRPr="00E248F6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 w:rsidRPr="00744CE7">
              <w:rPr>
                <w:rFonts w:ascii="Times New Roman" w:hAnsi="Times New Roman"/>
                <w:szCs w:val="28"/>
              </w:rPr>
              <w:t>328.9</w:t>
            </w:r>
            <w:r w:rsidR="00E248F6">
              <w:rPr>
                <w:rFonts w:ascii="Times New Roman" w:hAnsi="Times New Roman"/>
                <w:szCs w:val="28"/>
              </w:rPr>
              <w:t xml:space="preserve"> (</w:t>
            </w:r>
            <w:r w:rsidR="00E248F6">
              <w:rPr>
                <w:rFonts w:ascii="Times New Roman" w:hAnsi="Times New Roman"/>
                <w:szCs w:val="28"/>
                <w:lang w:val="en-US"/>
              </w:rPr>
              <w:t>93.5)</w:t>
            </w:r>
          </w:p>
        </w:tc>
      </w:tr>
      <w:tr w:rsidR="00C57A94" w:rsidRPr="00744CE7" w:rsidTr="00C57A94">
        <w:trPr>
          <w:trHeight w:val="147"/>
        </w:trPr>
        <w:tc>
          <w:tcPr>
            <w:tcW w:w="1835" w:type="pct"/>
            <w:shd w:val="clear" w:color="auto" w:fill="auto"/>
            <w:vAlign w:val="center"/>
          </w:tcPr>
          <w:p w:rsidR="007E4560" w:rsidRPr="00744CE7" w:rsidRDefault="007E4560" w:rsidP="006B73E8">
            <w:pPr>
              <w:spacing w:line="360" w:lineRule="auto"/>
              <w:ind w:firstLine="318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680" w:type="pct"/>
          </w:tcPr>
          <w:p w:rsidR="007E4560" w:rsidRDefault="00225554" w:rsidP="0022555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-</w:t>
            </w:r>
          </w:p>
        </w:tc>
        <w:tc>
          <w:tcPr>
            <w:tcW w:w="818" w:type="pct"/>
          </w:tcPr>
          <w:p w:rsidR="007E4560" w:rsidRDefault="00225554" w:rsidP="0022555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-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25554" w:rsidRDefault="00225554" w:rsidP="0022555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69.37</w:t>
            </w:r>
          </w:p>
          <w:p w:rsidR="007E4560" w:rsidRPr="006B73E8" w:rsidRDefault="007E4560" w:rsidP="0022555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146.6</w:t>
            </w:r>
          </w:p>
        </w:tc>
        <w:tc>
          <w:tcPr>
            <w:tcW w:w="834" w:type="pct"/>
            <w:vAlign w:val="center"/>
          </w:tcPr>
          <w:p w:rsidR="00225554" w:rsidRDefault="00225554" w:rsidP="0022555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24.47</w:t>
            </w:r>
            <w:r w:rsidR="00E248F6">
              <w:rPr>
                <w:rFonts w:ascii="Times New Roman" w:hAnsi="Times New Roman"/>
                <w:szCs w:val="28"/>
                <w:lang w:val="en-US"/>
              </w:rPr>
              <w:t xml:space="preserve"> (7.8)</w:t>
            </w:r>
          </w:p>
          <w:p w:rsidR="007E4560" w:rsidRPr="006B73E8" w:rsidRDefault="007E4560" w:rsidP="0022555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323.0</w:t>
            </w:r>
            <w:r w:rsidR="00E248F6">
              <w:rPr>
                <w:rFonts w:ascii="Times New Roman" w:hAnsi="Times New Roman"/>
                <w:szCs w:val="28"/>
                <w:lang w:val="en-US"/>
              </w:rPr>
              <w:t xml:space="preserve"> (103.7)</w:t>
            </w:r>
          </w:p>
        </w:tc>
      </w:tr>
      <w:tr w:rsidR="00C57A94" w:rsidRPr="00744CE7" w:rsidTr="00C57A94">
        <w:trPr>
          <w:trHeight w:val="147"/>
        </w:trPr>
        <w:tc>
          <w:tcPr>
            <w:tcW w:w="1835" w:type="pct"/>
            <w:shd w:val="clear" w:color="auto" w:fill="auto"/>
            <w:vAlign w:val="center"/>
          </w:tcPr>
          <w:p w:rsidR="007E4560" w:rsidRDefault="007E4560" w:rsidP="009937EC">
            <w:pPr>
              <w:spacing w:line="360" w:lineRule="auto"/>
              <w:ind w:firstLine="318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 w:rsidRPr="005D2290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680" w:type="pct"/>
          </w:tcPr>
          <w:p w:rsidR="007E4560" w:rsidRDefault="004F087F" w:rsidP="004F087F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33.7</w:t>
            </w:r>
          </w:p>
        </w:tc>
        <w:tc>
          <w:tcPr>
            <w:tcW w:w="818" w:type="pct"/>
          </w:tcPr>
          <w:p w:rsidR="007E4560" w:rsidRDefault="004F087F" w:rsidP="004F087F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617.3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7E4560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146.5</w:t>
            </w:r>
          </w:p>
        </w:tc>
        <w:tc>
          <w:tcPr>
            <w:tcW w:w="834" w:type="pct"/>
            <w:vAlign w:val="center"/>
          </w:tcPr>
          <w:p w:rsidR="007E4560" w:rsidRDefault="007E4560" w:rsidP="00623DA4">
            <w:pPr>
              <w:spacing w:line="360" w:lineRule="auto"/>
              <w:ind w:firstLine="0"/>
              <w:jc w:val="left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229.2</w:t>
            </w:r>
            <w:r w:rsidR="00B21D4D">
              <w:rPr>
                <w:rFonts w:ascii="Times New Roman" w:hAnsi="Times New Roman"/>
                <w:szCs w:val="28"/>
                <w:lang w:val="en-US"/>
              </w:rPr>
              <w:t xml:space="preserve"> (54.3)</w:t>
            </w:r>
          </w:p>
        </w:tc>
      </w:tr>
    </w:tbl>
    <w:p w:rsidR="009B6386" w:rsidRDefault="009B6386"/>
    <w:p w:rsidR="009B6386" w:rsidRDefault="00FC1A85">
      <w:r>
        <w:rPr>
          <w:noProof/>
          <w:lang w:eastAsia="ru-RU" w:bidi="ar-SA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52070</wp:posOffset>
            </wp:positionV>
            <wp:extent cx="5542280" cy="3364865"/>
            <wp:effectExtent l="19050" t="0" r="127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ind w:firstLine="0"/>
        <w:jc w:val="center"/>
      </w:pPr>
      <w:r>
        <w:lastRenderedPageBreak/>
        <w:t xml:space="preserve">Рисунок 2. Исследование </w:t>
      </w:r>
      <w:r w:rsidR="00E70390">
        <w:t xml:space="preserve">разложения </w:t>
      </w:r>
      <w:r>
        <w:t xml:space="preserve">соли </w:t>
      </w:r>
      <w:r w:rsidRPr="00A854E9">
        <w:rPr>
          <w:b/>
        </w:rPr>
        <w:t>1a</w:t>
      </w:r>
      <w:r>
        <w:t xml:space="preserve"> методом </w:t>
      </w:r>
      <w:r w:rsidR="00E70390">
        <w:rPr>
          <w:lang w:val="en-US"/>
        </w:rPr>
        <w:t>DSC</w:t>
      </w:r>
      <w:r w:rsidR="00E70390" w:rsidRPr="00E70390">
        <w:t>/</w:t>
      </w:r>
      <w:r w:rsidR="00E70390">
        <w:rPr>
          <w:lang w:val="en-US"/>
        </w:rPr>
        <w:t>TGA</w:t>
      </w:r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526405" cy="3615055"/>
            <wp:effectExtent l="1905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ind w:firstLine="0"/>
        <w:jc w:val="center"/>
      </w:pPr>
      <w:r>
        <w:t xml:space="preserve">Рисунок 3. </w:t>
      </w:r>
      <w:r w:rsidR="00E70390">
        <w:t xml:space="preserve">Исследование разложения соли </w:t>
      </w:r>
      <w:r w:rsidR="00E70390" w:rsidRPr="00A854E9">
        <w:rPr>
          <w:b/>
        </w:rPr>
        <w:t>1</w:t>
      </w:r>
      <w:r w:rsidR="00E70390">
        <w:rPr>
          <w:b/>
          <w:lang w:val="en-US"/>
        </w:rPr>
        <w:t>b</w:t>
      </w:r>
      <w:r w:rsidR="00E70390">
        <w:t xml:space="preserve"> методом </w:t>
      </w:r>
      <w:r w:rsidR="00E70390">
        <w:rPr>
          <w:lang w:val="en-US"/>
        </w:rPr>
        <w:t>DSC</w:t>
      </w:r>
      <w:r w:rsidR="00E70390" w:rsidRPr="00E70390">
        <w:t>/</w:t>
      </w:r>
      <w:r w:rsidR="00E70390">
        <w:rPr>
          <w:lang w:val="en-US"/>
        </w:rPr>
        <w:t>TGA</w:t>
      </w:r>
    </w:p>
    <w:p w:rsidR="009B6386" w:rsidRDefault="009B6386">
      <w:pPr>
        <w:ind w:firstLine="0"/>
        <w:jc w:val="center"/>
      </w:pPr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52070</wp:posOffset>
            </wp:positionV>
            <wp:extent cx="5475605" cy="3601720"/>
            <wp:effectExtent l="1905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ind w:firstLine="0"/>
        <w:jc w:val="center"/>
      </w:pPr>
      <w:r>
        <w:t xml:space="preserve">Рисунок 4. </w:t>
      </w:r>
      <w:r w:rsidR="00E70390">
        <w:t xml:space="preserve">Исследование разложения соли </w:t>
      </w:r>
      <w:r w:rsidR="00E70390" w:rsidRPr="00A854E9">
        <w:rPr>
          <w:b/>
        </w:rPr>
        <w:t>1</w:t>
      </w:r>
      <w:r w:rsidR="00E70390">
        <w:rPr>
          <w:b/>
          <w:lang w:val="en-US"/>
        </w:rPr>
        <w:t>c</w:t>
      </w:r>
      <w:r w:rsidR="00E70390">
        <w:t xml:space="preserve"> методом </w:t>
      </w:r>
      <w:r w:rsidR="00E70390">
        <w:rPr>
          <w:lang w:val="en-US"/>
        </w:rPr>
        <w:t>DSC</w:t>
      </w:r>
      <w:r w:rsidR="00E70390" w:rsidRPr="00E70390">
        <w:t>/</w:t>
      </w:r>
      <w:r w:rsidR="00E70390">
        <w:rPr>
          <w:lang w:val="en-US"/>
        </w:rPr>
        <w:t>TGA</w:t>
      </w:r>
    </w:p>
    <w:p w:rsidR="00282A40" w:rsidRDefault="006C6FF4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posOffset>431165</wp:posOffset>
            </wp:positionH>
            <wp:positionV relativeFrom="paragraph">
              <wp:posOffset>3990975</wp:posOffset>
            </wp:positionV>
            <wp:extent cx="5366385" cy="4039235"/>
            <wp:effectExtent l="19050" t="0" r="571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2A40">
        <w:rPr>
          <w:noProof/>
          <w:lang w:eastAsia="ru-RU"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215900</wp:posOffset>
            </wp:positionV>
            <wp:extent cx="6122035" cy="3200400"/>
            <wp:effectExtent l="19050" t="0" r="0" b="0"/>
            <wp:wrapTopAndBottom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200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2A40" w:rsidRDefault="00282A40">
      <w:pPr>
        <w:ind w:firstLine="0"/>
        <w:jc w:val="center"/>
      </w:pPr>
      <w:r>
        <w:t xml:space="preserve">Рисунок 5. </w:t>
      </w:r>
      <w:r w:rsidR="00E70390">
        <w:t xml:space="preserve">Исследование разложения соли </w:t>
      </w:r>
      <w:r w:rsidR="00E70390" w:rsidRPr="00A854E9">
        <w:rPr>
          <w:b/>
        </w:rPr>
        <w:t>1</w:t>
      </w:r>
      <w:r w:rsidR="00E70390">
        <w:rPr>
          <w:b/>
          <w:lang w:val="en-US"/>
        </w:rPr>
        <w:t>d</w:t>
      </w:r>
      <w:r w:rsidR="00E70390">
        <w:t xml:space="preserve"> методом </w:t>
      </w:r>
      <w:r w:rsidR="00E70390">
        <w:rPr>
          <w:lang w:val="en-US"/>
        </w:rPr>
        <w:t>DSC</w:t>
      </w:r>
      <w:r w:rsidR="00E70390" w:rsidRPr="00E70390">
        <w:t>/</w:t>
      </w:r>
      <w:r w:rsidR="00E70390">
        <w:rPr>
          <w:lang w:val="en-US"/>
        </w:rPr>
        <w:t>TGA</w:t>
      </w:r>
    </w:p>
    <w:p w:rsidR="009B6386" w:rsidRDefault="003E42ED">
      <w:pPr>
        <w:ind w:firstLine="0"/>
        <w:jc w:val="center"/>
      </w:pPr>
      <w:r>
        <w:t xml:space="preserve">Рисунок </w:t>
      </w:r>
      <w:r w:rsidR="00282A40">
        <w:t>6</w:t>
      </w:r>
      <w:r>
        <w:t xml:space="preserve">. </w:t>
      </w:r>
      <w:r w:rsidR="00E70390">
        <w:t xml:space="preserve">Исследование разложения соли </w:t>
      </w:r>
      <w:r w:rsidR="00E70390" w:rsidRPr="00E70390">
        <w:rPr>
          <w:b/>
        </w:rPr>
        <w:t>2</w:t>
      </w:r>
      <w:r w:rsidR="00E70390">
        <w:t xml:space="preserve"> методом </w:t>
      </w:r>
      <w:r w:rsidR="00E70390">
        <w:rPr>
          <w:lang w:val="en-US"/>
        </w:rPr>
        <w:t>DSC</w:t>
      </w:r>
      <w:r w:rsidR="00E70390" w:rsidRPr="00E70390">
        <w:t>/</w:t>
      </w:r>
      <w:r w:rsidR="00E70390">
        <w:rPr>
          <w:lang w:val="en-US"/>
        </w:rPr>
        <w:t>TGA</w:t>
      </w:r>
    </w:p>
    <w:p w:rsidR="009B6386" w:rsidRDefault="009B6386">
      <w:pPr>
        <w:ind w:firstLine="0"/>
        <w:jc w:val="center"/>
      </w:pPr>
    </w:p>
    <w:p w:rsidR="009B6386" w:rsidRDefault="008308C0">
      <w:pPr>
        <w:ind w:firstLine="0"/>
        <w:jc w:val="center"/>
      </w:pPr>
      <w:r w:rsidRPr="008308C0">
        <w:rPr>
          <w:noProof/>
          <w:lang w:eastAsia="ru-RU" w:bidi="ar-SA"/>
        </w:rPr>
        <w:lastRenderedPageBreak/>
        <w:drawing>
          <wp:inline distT="0" distB="0" distL="0" distR="0">
            <wp:extent cx="5934075" cy="4448175"/>
            <wp:effectExtent l="0" t="0" r="9525" b="9525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386" w:rsidRDefault="003E42ED">
      <w:pPr>
        <w:ind w:firstLine="0"/>
        <w:jc w:val="center"/>
      </w:pPr>
      <w:r>
        <w:t xml:space="preserve">Рисунок </w:t>
      </w:r>
      <w:r w:rsidR="00282A40">
        <w:t>7</w:t>
      </w:r>
      <w:r>
        <w:t xml:space="preserve">. </w:t>
      </w:r>
      <w:r w:rsidR="00E70390">
        <w:t xml:space="preserve">Исследование разложения соли </w:t>
      </w:r>
      <w:r w:rsidR="00E70390" w:rsidRPr="000F0D0D">
        <w:rPr>
          <w:b/>
        </w:rPr>
        <w:t>3</w:t>
      </w:r>
      <w:r w:rsidR="00E70390">
        <w:t xml:space="preserve"> методом </w:t>
      </w:r>
      <w:r w:rsidR="00E70390">
        <w:rPr>
          <w:lang w:val="en-US"/>
        </w:rPr>
        <w:t>DSC</w:t>
      </w:r>
      <w:r w:rsidR="00E70390" w:rsidRPr="00E70390">
        <w:t>/</w:t>
      </w:r>
      <w:r w:rsidR="00E70390">
        <w:rPr>
          <w:lang w:val="en-US"/>
        </w:rPr>
        <w:t>TGA</w:t>
      </w:r>
    </w:p>
    <w:p w:rsidR="00300921" w:rsidRDefault="00C57A94" w:rsidP="00886A12">
      <w:pPr>
        <w:ind w:firstLine="0"/>
      </w:pPr>
      <w:r>
        <w:t xml:space="preserve">С позиций оценки безопасности наиболее практически важны экзотермические эффекты термического разложения </w:t>
      </w:r>
      <w:proofErr w:type="spellStart"/>
      <w:r>
        <w:t>диазониевых</w:t>
      </w:r>
      <w:proofErr w:type="spellEnd"/>
      <w:r>
        <w:t xml:space="preserve"> солей </w:t>
      </w:r>
      <w:r w:rsidRPr="00C57A94">
        <w:rPr>
          <w:b/>
        </w:rPr>
        <w:t>1-3</w:t>
      </w:r>
      <w:r>
        <w:t xml:space="preserve">.  Как можно видеть из таблицы 2, эксперименты ТГ/ДСК показывают, что </w:t>
      </w:r>
      <w:r w:rsidR="00883379">
        <w:t>эти эффекты</w:t>
      </w:r>
      <w:r>
        <w:t xml:space="preserve"> </w:t>
      </w:r>
      <w:r w:rsidR="003606B7">
        <w:t xml:space="preserve">сильно </w:t>
      </w:r>
      <w:r>
        <w:t>завис</w:t>
      </w:r>
      <w:r w:rsidR="00883379">
        <w:t>я</w:t>
      </w:r>
      <w:r>
        <w:t xml:space="preserve">т </w:t>
      </w:r>
      <w:r w:rsidR="002D4262">
        <w:t xml:space="preserve">от </w:t>
      </w:r>
      <w:r>
        <w:t xml:space="preserve">природы и положения заместителя в </w:t>
      </w:r>
      <w:proofErr w:type="spellStart"/>
      <w:r>
        <w:t>бензольном</w:t>
      </w:r>
      <w:proofErr w:type="spellEnd"/>
      <w:r>
        <w:t xml:space="preserve"> ядре</w:t>
      </w:r>
      <w:r w:rsidR="002D4262">
        <w:t xml:space="preserve"> и отчасти от природы </w:t>
      </w:r>
      <w:proofErr w:type="spellStart"/>
      <w:r w:rsidR="002D4262">
        <w:t>противоионов</w:t>
      </w:r>
      <w:proofErr w:type="spellEnd"/>
      <w:r>
        <w:t>.</w:t>
      </w:r>
      <w:r w:rsidR="00883379">
        <w:t xml:space="preserve"> </w:t>
      </w:r>
      <w:r w:rsidR="007976E9">
        <w:t xml:space="preserve">Среди солей </w:t>
      </w:r>
      <w:r w:rsidR="00883379" w:rsidRPr="007976E9">
        <w:rPr>
          <w:b/>
        </w:rPr>
        <w:t>1</w:t>
      </w:r>
      <w:r w:rsidR="00883379" w:rsidRPr="00883379">
        <w:rPr>
          <w:b/>
          <w:lang w:val="en-US"/>
        </w:rPr>
        <w:t>a</w:t>
      </w:r>
      <w:r w:rsidR="00883379" w:rsidRPr="007976E9">
        <w:rPr>
          <w:b/>
        </w:rPr>
        <w:t>-</w:t>
      </w:r>
      <w:r w:rsidR="00883379" w:rsidRPr="00883379">
        <w:rPr>
          <w:b/>
          <w:lang w:val="en-US"/>
        </w:rPr>
        <w:t>d</w:t>
      </w:r>
      <w:r w:rsidR="00883379" w:rsidRPr="007976E9">
        <w:t xml:space="preserve"> </w:t>
      </w:r>
      <w:r w:rsidR="00883379">
        <w:t xml:space="preserve">с </w:t>
      </w:r>
      <w:proofErr w:type="spellStart"/>
      <w:r w:rsidR="00883379">
        <w:t>трифлатным</w:t>
      </w:r>
      <w:proofErr w:type="spellEnd"/>
      <w:r w:rsidR="00883379">
        <w:t xml:space="preserve"> </w:t>
      </w:r>
      <w:proofErr w:type="spellStart"/>
      <w:r w:rsidR="00883379">
        <w:t>противоионом</w:t>
      </w:r>
      <w:proofErr w:type="spellEnd"/>
      <w:r w:rsidR="008E61DF">
        <w:t xml:space="preserve"> </w:t>
      </w:r>
      <w:r w:rsidR="007976E9">
        <w:t xml:space="preserve">выделение  энергии при разложении максимально для 3-нитро-производного </w:t>
      </w:r>
      <w:r w:rsidR="00AA5EA0" w:rsidRPr="00AA5EA0">
        <w:rPr>
          <w:b/>
        </w:rPr>
        <w:t>1</w:t>
      </w:r>
      <w:r w:rsidR="00AA5EA0" w:rsidRPr="00AA5EA0">
        <w:rPr>
          <w:b/>
          <w:lang w:val="en-US"/>
        </w:rPr>
        <w:t>b</w:t>
      </w:r>
      <w:r w:rsidR="00AA5EA0" w:rsidRPr="00AA5EA0">
        <w:t xml:space="preserve"> </w:t>
      </w:r>
      <w:r w:rsidR="007976E9">
        <w:t xml:space="preserve">и </w:t>
      </w:r>
      <w:r w:rsidR="002D4262">
        <w:t xml:space="preserve">заметно </w:t>
      </w:r>
      <w:r w:rsidR="007976E9">
        <w:t xml:space="preserve">падает в ряду </w:t>
      </w:r>
      <w:r w:rsidR="007976E9" w:rsidRPr="007976E9">
        <w:rPr>
          <w:b/>
        </w:rPr>
        <w:t>1</w:t>
      </w:r>
      <w:r w:rsidR="007976E9" w:rsidRPr="007976E9">
        <w:rPr>
          <w:b/>
          <w:lang w:val="en-US"/>
        </w:rPr>
        <w:t>b</w:t>
      </w:r>
      <w:r w:rsidR="007976E9" w:rsidRPr="007976E9">
        <w:t xml:space="preserve"> &gt; </w:t>
      </w:r>
      <w:r w:rsidR="007976E9" w:rsidRPr="007976E9">
        <w:rPr>
          <w:b/>
        </w:rPr>
        <w:t>1</w:t>
      </w:r>
      <w:r w:rsidR="007976E9" w:rsidRPr="007976E9">
        <w:rPr>
          <w:b/>
          <w:lang w:val="en-US"/>
        </w:rPr>
        <w:t>a</w:t>
      </w:r>
      <w:r w:rsidR="007976E9">
        <w:t xml:space="preserve"> </w:t>
      </w:r>
      <w:r w:rsidR="007976E9" w:rsidRPr="007976E9">
        <w:t xml:space="preserve">&gt; </w:t>
      </w:r>
      <w:r w:rsidR="007976E9" w:rsidRPr="007976E9">
        <w:rPr>
          <w:b/>
        </w:rPr>
        <w:t>1</w:t>
      </w:r>
      <w:r w:rsidR="007976E9" w:rsidRPr="007976E9">
        <w:rPr>
          <w:b/>
          <w:lang w:val="en-US"/>
        </w:rPr>
        <w:t>d</w:t>
      </w:r>
      <w:r w:rsidR="007976E9">
        <w:t xml:space="preserve"> </w:t>
      </w:r>
      <w:r w:rsidR="007976E9" w:rsidRPr="007976E9">
        <w:t xml:space="preserve">&gt; </w:t>
      </w:r>
      <w:r w:rsidR="007976E9" w:rsidRPr="007976E9">
        <w:rPr>
          <w:b/>
        </w:rPr>
        <w:t>1</w:t>
      </w:r>
      <w:r w:rsidR="007976E9" w:rsidRPr="007976E9">
        <w:rPr>
          <w:b/>
          <w:lang w:val="en-US"/>
        </w:rPr>
        <w:t>c</w:t>
      </w:r>
      <w:r w:rsidR="007976E9" w:rsidRPr="007976E9">
        <w:t>.</w:t>
      </w:r>
      <w:r w:rsidR="00AA5EA0">
        <w:t xml:space="preserve"> </w:t>
      </w:r>
      <w:proofErr w:type="gramStart"/>
      <w:r w:rsidR="002D4262">
        <w:t xml:space="preserve">Влияние природы </w:t>
      </w:r>
      <w:proofErr w:type="spellStart"/>
      <w:r w:rsidR="002D4262">
        <w:t>противоионов</w:t>
      </w:r>
      <w:proofErr w:type="spellEnd"/>
      <w:r w:rsidR="002D4262">
        <w:t xml:space="preserve"> на </w:t>
      </w:r>
      <w:proofErr w:type="spellStart"/>
      <w:r w:rsidR="002D4262">
        <w:t>э</w:t>
      </w:r>
      <w:r w:rsidR="00AA5EA0">
        <w:t>кзотермичность</w:t>
      </w:r>
      <w:proofErr w:type="spellEnd"/>
      <w:r w:rsidR="00AA5EA0">
        <w:t xml:space="preserve"> разложения в ряду солей </w:t>
      </w:r>
      <w:r w:rsidR="002D4262" w:rsidRPr="002D4262">
        <w:rPr>
          <w:b/>
        </w:rPr>
        <w:t>1</w:t>
      </w:r>
      <w:r w:rsidR="002D4262" w:rsidRPr="002D4262">
        <w:rPr>
          <w:b/>
          <w:lang w:val="en-US"/>
        </w:rPr>
        <w:t>c</w:t>
      </w:r>
      <w:r w:rsidR="002D4262" w:rsidRPr="002D4262">
        <w:t xml:space="preserve">, </w:t>
      </w:r>
      <w:r w:rsidR="002D4262" w:rsidRPr="002D4262">
        <w:rPr>
          <w:b/>
        </w:rPr>
        <w:t>2</w:t>
      </w:r>
      <w:r w:rsidR="002D4262" w:rsidRPr="002D4262">
        <w:t xml:space="preserve"> </w:t>
      </w:r>
      <w:r w:rsidR="002D4262">
        <w:t xml:space="preserve">и </w:t>
      </w:r>
      <w:r w:rsidR="002D4262" w:rsidRPr="002D4262">
        <w:rPr>
          <w:b/>
        </w:rPr>
        <w:t>3</w:t>
      </w:r>
      <w:r w:rsidR="002D4262">
        <w:t xml:space="preserve"> с различными </w:t>
      </w:r>
      <w:proofErr w:type="spellStart"/>
      <w:r w:rsidR="002D4262">
        <w:t>противоионами</w:t>
      </w:r>
      <w:proofErr w:type="spellEnd"/>
      <w:r w:rsidR="002D4262">
        <w:t xml:space="preserve"> и одинаковым 4-нитробензолдиазоний катионом падает в ряду </w:t>
      </w:r>
      <w:r w:rsidR="002D4262" w:rsidRPr="002D4262">
        <w:rPr>
          <w:b/>
        </w:rPr>
        <w:t>2</w:t>
      </w:r>
      <w:r w:rsidR="002D4262">
        <w:t xml:space="preserve"> </w:t>
      </w:r>
      <w:r w:rsidR="002D4262" w:rsidRPr="002D4262">
        <w:t xml:space="preserve">&gt; </w:t>
      </w:r>
      <w:r w:rsidR="002D4262" w:rsidRPr="002D4262">
        <w:rPr>
          <w:b/>
        </w:rPr>
        <w:t>1</w:t>
      </w:r>
      <w:r w:rsidR="002D4262" w:rsidRPr="002D4262">
        <w:rPr>
          <w:b/>
          <w:lang w:val="en-US"/>
        </w:rPr>
        <w:t>c</w:t>
      </w:r>
      <w:r w:rsidR="002D4262" w:rsidRPr="002D4262">
        <w:t xml:space="preserve"> </w:t>
      </w:r>
      <w:r w:rsidR="002D4262">
        <w:rPr>
          <w:rFonts w:ascii="Times New Roman" w:hAnsi="Times New Roman" w:cs="Times New Roman"/>
        </w:rPr>
        <w:t>≈</w:t>
      </w:r>
      <w:r w:rsidR="002D4262" w:rsidRPr="002D4262">
        <w:t xml:space="preserve"> </w:t>
      </w:r>
      <w:r w:rsidR="002D4262">
        <w:rPr>
          <w:b/>
        </w:rPr>
        <w:t>3</w:t>
      </w:r>
      <w:r w:rsidR="002D4262" w:rsidRPr="002D4262">
        <w:t xml:space="preserve">,  </w:t>
      </w:r>
      <w:r w:rsidR="002D4262">
        <w:t xml:space="preserve">т.е. наибольшее тепловыделение имеет место в случае </w:t>
      </w:r>
      <w:proofErr w:type="spellStart"/>
      <w:r w:rsidR="002D4262">
        <w:rPr>
          <w:lang w:val="en-US"/>
        </w:rPr>
        <w:t>TsO</w:t>
      </w:r>
      <w:proofErr w:type="spellEnd"/>
      <w:r w:rsidR="002D4262" w:rsidRPr="002D4262">
        <w:rPr>
          <w:vertAlign w:val="superscript"/>
        </w:rPr>
        <w:t>-</w:t>
      </w:r>
      <w:r w:rsidR="002D4262" w:rsidRPr="002D4262">
        <w:t xml:space="preserve"> </w:t>
      </w:r>
      <w:proofErr w:type="spellStart"/>
      <w:r w:rsidR="002D4262">
        <w:t>противоиона</w:t>
      </w:r>
      <w:proofErr w:type="spellEnd"/>
      <w:r w:rsidR="002D4262">
        <w:t xml:space="preserve">, хотя изменение природы </w:t>
      </w:r>
      <w:proofErr w:type="spellStart"/>
      <w:r w:rsidR="002D4262">
        <w:t>противоионов</w:t>
      </w:r>
      <w:proofErr w:type="spellEnd"/>
      <w:r w:rsidR="002D4262">
        <w:t xml:space="preserve"> влияет на изменения экзотермическ</w:t>
      </w:r>
      <w:r w:rsidR="0090790A">
        <w:t>ого</w:t>
      </w:r>
      <w:r w:rsidR="002D4262">
        <w:t xml:space="preserve"> разложения существенно меньше, чем положение и тип заместителей в </w:t>
      </w:r>
      <w:proofErr w:type="spellStart"/>
      <w:r w:rsidR="002D4262">
        <w:t>бензольном</w:t>
      </w:r>
      <w:proofErr w:type="spellEnd"/>
      <w:r w:rsidR="002D4262">
        <w:t xml:space="preserve"> ядре.</w:t>
      </w:r>
      <w:r w:rsidR="00D310B0">
        <w:t xml:space="preserve"> </w:t>
      </w:r>
      <w:r w:rsidR="00300921">
        <w:t xml:space="preserve"> </w:t>
      </w:r>
      <w:proofErr w:type="gramEnd"/>
    </w:p>
    <w:p w:rsidR="00C57A94" w:rsidRDefault="002D4262" w:rsidP="00886A12">
      <w:pPr>
        <w:ind w:firstLine="0"/>
      </w:pPr>
      <w:r>
        <w:t xml:space="preserve">    </w:t>
      </w:r>
      <w:r w:rsidRPr="002D4262">
        <w:t xml:space="preserve">  </w:t>
      </w:r>
      <w:r w:rsidR="00AA5EA0">
        <w:t xml:space="preserve"> </w:t>
      </w:r>
      <w:r w:rsidR="007976E9" w:rsidRPr="007976E9">
        <w:t xml:space="preserve"> </w:t>
      </w:r>
      <w:r w:rsidR="00C57A94">
        <w:t xml:space="preserve">    </w:t>
      </w:r>
    </w:p>
    <w:p w:rsidR="009B6386" w:rsidRDefault="000F4894" w:rsidP="002D4262">
      <w:pPr>
        <w:ind w:firstLine="0"/>
      </w:pPr>
      <w:r>
        <w:t xml:space="preserve"> </w:t>
      </w:r>
      <w:r w:rsidR="003E42ED">
        <w:rPr>
          <w:b/>
          <w:bCs/>
        </w:rPr>
        <w:t>Потоковая калориметрия</w:t>
      </w:r>
    </w:p>
    <w:p w:rsidR="009B6386" w:rsidRDefault="003E42ED">
      <w:r>
        <w:t xml:space="preserve">Результаты изотермического разложения </w:t>
      </w:r>
      <w:r w:rsidR="00543DE7">
        <w:t xml:space="preserve">солей </w:t>
      </w:r>
      <w:r w:rsidR="00543DE7" w:rsidRPr="00543DE7">
        <w:rPr>
          <w:b/>
        </w:rPr>
        <w:t>1-3</w:t>
      </w:r>
      <w:r w:rsidR="00543DE7">
        <w:t xml:space="preserve"> </w:t>
      </w:r>
      <w:r>
        <w:t>при 75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80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, 90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 w:rsidR="00EF6158">
        <w:t xml:space="preserve"> </w:t>
      </w:r>
      <w:r>
        <w:t xml:space="preserve">представлены в таблице </w:t>
      </w:r>
      <w:r w:rsidR="007E13C3">
        <w:t>3</w:t>
      </w:r>
      <w:r>
        <w:t xml:space="preserve"> и  рисунках 8-11. По результатам эксперимент</w:t>
      </w:r>
      <w:r w:rsidR="00543DE7">
        <w:t>ов</w:t>
      </w:r>
      <w:r>
        <w:t xml:space="preserve"> значения максимального теплового потока для 4-нитро</w:t>
      </w:r>
      <w:r w:rsidR="00543DE7">
        <w:t>бензол</w:t>
      </w:r>
      <w:r>
        <w:t xml:space="preserve">диазониевых солей </w:t>
      </w:r>
      <w:r w:rsidR="00543DE7" w:rsidRPr="00543DE7">
        <w:rPr>
          <w:b/>
        </w:rPr>
        <w:t>1</w:t>
      </w:r>
      <w:r w:rsidR="00543DE7" w:rsidRPr="00543DE7">
        <w:rPr>
          <w:b/>
          <w:lang w:val="en-US"/>
        </w:rPr>
        <w:t>a</w:t>
      </w:r>
      <w:r w:rsidR="00543DE7" w:rsidRPr="00543DE7">
        <w:rPr>
          <w:b/>
        </w:rPr>
        <w:t>-</w:t>
      </w:r>
      <w:r w:rsidR="00543DE7" w:rsidRPr="00543DE7">
        <w:rPr>
          <w:b/>
          <w:lang w:val="en-US"/>
        </w:rPr>
        <w:t>c</w:t>
      </w:r>
      <w:r w:rsidR="00543DE7" w:rsidRPr="00543DE7">
        <w:rPr>
          <w:b/>
        </w:rPr>
        <w:t>, 2, 3</w:t>
      </w:r>
      <w:r w:rsidR="00543DE7" w:rsidRPr="00543DE7">
        <w:t xml:space="preserve"> </w:t>
      </w:r>
      <w:r w:rsidR="00543DE7">
        <w:t xml:space="preserve"> </w:t>
      </w:r>
      <w:r>
        <w:t>практически не зависят от аниона и  превышают допустимый уровень STANAG процедуры</w:t>
      </w:r>
      <w:r w:rsidR="00300921">
        <w:t xml:space="preserve"> </w:t>
      </w:r>
      <w:r w:rsidR="00300921" w:rsidRPr="00300921">
        <w:t>[</w:t>
      </w:r>
      <w:r w:rsidR="00300921" w:rsidRPr="00300921">
        <w:rPr>
          <w:color w:val="FF0000"/>
          <w:lang w:val="en-US"/>
        </w:rPr>
        <w:t>xx</w:t>
      </w:r>
      <w:r w:rsidR="00300921" w:rsidRPr="00300921">
        <w:t>]</w:t>
      </w:r>
      <w:r>
        <w:t xml:space="preserve">. </w:t>
      </w:r>
      <w:proofErr w:type="gramStart"/>
      <w:r>
        <w:t>Согласно процедуре</w:t>
      </w:r>
      <w:r w:rsidR="00543DE7">
        <w:t xml:space="preserve"> </w:t>
      </w:r>
      <w:r w:rsidR="00543DE7" w:rsidRPr="00300921">
        <w:t>[</w:t>
      </w:r>
      <w:r w:rsidR="00543DE7" w:rsidRPr="00300921">
        <w:rPr>
          <w:color w:val="FF0000"/>
          <w:lang w:val="en-US"/>
        </w:rPr>
        <w:t>xx</w:t>
      </w:r>
      <w:r w:rsidR="00543DE7" w:rsidRPr="00300921">
        <w:t>]</w:t>
      </w:r>
      <w:r>
        <w:t>, вещество является стабильным при хранении, если при температуре 75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в течении 19 дней тепловой поток не превысит 63,1 мкВт/г, при 80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114 мкВт/г в течении 10,6 дней и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измерения проводят 6 дней и тепловой поток должен быть меньше 201 мкВт/г. </w:t>
      </w:r>
      <w:proofErr w:type="spellStart"/>
      <w:r>
        <w:t>Трифлат</w:t>
      </w:r>
      <w:proofErr w:type="spellEnd"/>
      <w:r>
        <w:t xml:space="preserve"> </w:t>
      </w:r>
      <w:r>
        <w:lastRenderedPageBreak/>
        <w:t>4-метокси</w:t>
      </w:r>
      <w:r w:rsidR="007E13C3">
        <w:t>бензол</w:t>
      </w:r>
      <w:r>
        <w:t xml:space="preserve">диазония </w:t>
      </w:r>
      <w:r w:rsidR="007E13C3" w:rsidRPr="007E13C3">
        <w:rPr>
          <w:rFonts w:ascii="Times New Roman" w:hAnsi="Times New Roman"/>
          <w:b/>
          <w:szCs w:val="28"/>
        </w:rPr>
        <w:t>1</w:t>
      </w:r>
      <w:r w:rsidR="007E13C3">
        <w:rPr>
          <w:rFonts w:ascii="Times New Roman" w:hAnsi="Times New Roman"/>
          <w:b/>
          <w:szCs w:val="28"/>
          <w:lang w:val="en-US"/>
        </w:rPr>
        <w:t>d</w:t>
      </w:r>
      <w:r w:rsidR="007E13C3">
        <w:t xml:space="preserve"> </w:t>
      </w:r>
      <w:r>
        <w:t>также не удовлетворяет критерию STANAG процедуры</w:t>
      </w:r>
      <w:proofErr w:type="gramEnd"/>
      <w:r>
        <w:t xml:space="preserve">, но имеет значительно меньшие показатели максимального теплового потока. В ряду </w:t>
      </w:r>
      <w:proofErr w:type="spellStart"/>
      <w:r>
        <w:t>трифлатов</w:t>
      </w:r>
      <w:proofErr w:type="spellEnd"/>
      <w:r>
        <w:t xml:space="preserve"> 4-</w:t>
      </w:r>
      <w:r w:rsidR="00D4225C">
        <w:t xml:space="preserve"> </w:t>
      </w:r>
      <w:r w:rsidR="00D4225C" w:rsidRPr="00D4225C">
        <w:rPr>
          <w:b/>
        </w:rPr>
        <w:t>1с</w:t>
      </w:r>
      <w:r>
        <w:t>, 3-</w:t>
      </w:r>
      <w:r w:rsidR="00D4225C">
        <w:t xml:space="preserve"> </w:t>
      </w:r>
      <w:r w:rsidR="00D4225C" w:rsidRPr="00D4225C">
        <w:rPr>
          <w:b/>
        </w:rPr>
        <w:t>1</w:t>
      </w:r>
      <w:r w:rsidR="00D4225C" w:rsidRPr="00D4225C">
        <w:rPr>
          <w:b/>
          <w:lang w:val="en-US"/>
        </w:rPr>
        <w:t>b</w:t>
      </w:r>
      <w:r>
        <w:t xml:space="preserve"> и 2-нитро</w:t>
      </w:r>
      <w:r w:rsidR="007E13C3">
        <w:t>бензол</w:t>
      </w:r>
      <w:r>
        <w:t>диазония</w:t>
      </w:r>
      <w:r w:rsidR="007E13C3">
        <w:t xml:space="preserve"> </w:t>
      </w:r>
      <w:r w:rsidR="00D4225C" w:rsidRPr="00D4225C">
        <w:rPr>
          <w:b/>
        </w:rPr>
        <w:t>1</w:t>
      </w:r>
      <w:r w:rsidR="00D4225C" w:rsidRPr="00D4225C">
        <w:rPr>
          <w:b/>
          <w:lang w:val="en-US"/>
        </w:rPr>
        <w:t>c</w:t>
      </w:r>
      <w:r>
        <w:t xml:space="preserve"> наблюдается уменьшение величины максимального теплового потока.</w:t>
      </w:r>
      <w:r w:rsidR="00AD1811">
        <w:t xml:space="preserve"> </w:t>
      </w:r>
      <w:proofErr w:type="gramStart"/>
      <w:r w:rsidR="00AD1811" w:rsidRPr="007E13C3">
        <w:rPr>
          <w:highlight w:val="red"/>
        </w:rPr>
        <w:t>(Саша, ей богу непонятно.</w:t>
      </w:r>
      <w:proofErr w:type="gramEnd"/>
      <w:r w:rsidR="00AD1811" w:rsidRPr="007E13C3">
        <w:rPr>
          <w:highlight w:val="red"/>
        </w:rPr>
        <w:t xml:space="preserve"> Все цифры трех последних колонок табл. </w:t>
      </w:r>
      <w:r w:rsidR="00AD1811">
        <w:rPr>
          <w:highlight w:val="red"/>
        </w:rPr>
        <w:t>3 меньше</w:t>
      </w:r>
      <w:r w:rsidR="00AD1811" w:rsidRPr="007E13C3">
        <w:rPr>
          <w:highlight w:val="red"/>
        </w:rPr>
        <w:t xml:space="preserve"> приведенных критериев</w:t>
      </w:r>
      <w:r w:rsidR="00AD1811">
        <w:rPr>
          <w:highlight w:val="red"/>
        </w:rPr>
        <w:t>. Может быть, в этой таблице нужно привести еще время разложения</w:t>
      </w:r>
      <w:proofErr w:type="gramStart"/>
      <w:r w:rsidR="00AD1811">
        <w:rPr>
          <w:highlight w:val="red"/>
        </w:rPr>
        <w:t xml:space="preserve"> ?</w:t>
      </w:r>
      <w:proofErr w:type="gramEnd"/>
      <w:r w:rsidR="00AD1811" w:rsidRPr="007E13C3">
        <w:rPr>
          <w:highlight w:val="red"/>
        </w:rPr>
        <w:t>)</w:t>
      </w:r>
      <w:r>
        <w:t xml:space="preserve"> </w:t>
      </w:r>
    </w:p>
    <w:p w:rsidR="009B6386" w:rsidRDefault="009B6386"/>
    <w:p w:rsidR="009B6386" w:rsidRDefault="003E42ED">
      <w:pPr>
        <w:jc w:val="right"/>
      </w:pPr>
      <w:r>
        <w:t xml:space="preserve">Таблица </w:t>
      </w:r>
      <w:r w:rsidR="007E13C3">
        <w:t>3</w:t>
      </w:r>
    </w:p>
    <w:p w:rsidR="009B6386" w:rsidRDefault="003E42ED">
      <w:pPr>
        <w:jc w:val="center"/>
      </w:pPr>
      <w:r>
        <w:t xml:space="preserve">Интегральная энтальпия и величина максимального теплового потока </w:t>
      </w:r>
    </w:p>
    <w:p w:rsidR="009B6386" w:rsidRDefault="003E42ED">
      <w:pPr>
        <w:jc w:val="center"/>
      </w:pPr>
      <w:r>
        <w:t xml:space="preserve">при разложении </w:t>
      </w:r>
      <w:proofErr w:type="spellStart"/>
      <w:r w:rsidR="00EF6158">
        <w:t>диазониевых</w:t>
      </w:r>
      <w:proofErr w:type="spellEnd"/>
      <w:r w:rsidR="00EF6158">
        <w:t xml:space="preserve"> </w:t>
      </w:r>
      <w:r>
        <w:t>солей</w:t>
      </w:r>
      <w:r w:rsidR="00EF6158">
        <w:t xml:space="preserve"> </w:t>
      </w:r>
      <w:r w:rsidR="00EF6158" w:rsidRPr="00EF6158">
        <w:rPr>
          <w:b/>
        </w:rPr>
        <w:t>1-3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14"/>
        <w:gridCol w:w="1081"/>
        <w:gridCol w:w="1081"/>
        <w:gridCol w:w="1112"/>
        <w:gridCol w:w="1163"/>
        <w:gridCol w:w="1152"/>
        <w:gridCol w:w="1237"/>
      </w:tblGrid>
      <w:tr w:rsidR="009B6386">
        <w:trPr>
          <w:cantSplit/>
          <w:tblHeader/>
        </w:trPr>
        <w:tc>
          <w:tcPr>
            <w:tcW w:w="281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a"/>
              <w:spacing w:line="240" w:lineRule="auto"/>
              <w:ind w:firstLine="0"/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3274" w:type="dxa"/>
            <w:gridSpan w:val="3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a"/>
              <w:spacing w:line="240" w:lineRule="auto"/>
              <w:ind w:firstLine="0"/>
            </w:pPr>
            <w:r>
              <w:rPr>
                <w:rFonts w:ascii="Symbol" w:eastAsia="Symbol" w:hAnsi="Symbol" w:cs="Symbol"/>
                <w:b w:val="0"/>
                <w:bCs w:val="0"/>
              </w:rPr>
              <w:t>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H,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kJ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mol</w:t>
            </w:r>
            <w:proofErr w:type="spellEnd"/>
          </w:p>
        </w:tc>
        <w:tc>
          <w:tcPr>
            <w:tcW w:w="3552" w:type="dxa"/>
            <w:gridSpan w:val="3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P </w:t>
            </w:r>
            <w:proofErr w:type="spellStart"/>
            <w:r>
              <w:rPr>
                <w:rFonts w:ascii="Times New Roman" w:hAnsi="Times New Roman" w:cs="Times New Roman"/>
              </w:rPr>
              <w:t>max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mW</w:t>
            </w:r>
            <w:proofErr w:type="spellEnd"/>
            <w:r>
              <w:rPr>
                <w:rFonts w:ascii="Times New Roman" w:hAnsi="Times New Roman" w:cs="Times New Roman"/>
              </w:rPr>
              <w:t>/g</w:t>
            </w:r>
          </w:p>
        </w:tc>
      </w:tr>
      <w:tr w:rsidR="009B6386">
        <w:trPr>
          <w:cantSplit/>
        </w:trPr>
        <w:tc>
          <w:tcPr>
            <w:tcW w:w="2814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9B6386"/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</w:tr>
      <w:tr w:rsidR="00543DE7">
        <w:trPr>
          <w:trHeight w:val="532"/>
        </w:trPr>
        <w:tc>
          <w:tcPr>
            <w:tcW w:w="28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2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414.0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386.0</w:t>
            </w:r>
          </w:p>
        </w:tc>
        <w:tc>
          <w:tcPr>
            <w:tcW w:w="11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  <w:color w:val="000000"/>
              </w:rPr>
              <w:t>396.0</w:t>
            </w:r>
          </w:p>
        </w:tc>
        <w:tc>
          <w:tcPr>
            <w:tcW w:w="11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0.705</w:t>
            </w:r>
          </w:p>
        </w:tc>
        <w:tc>
          <w:tcPr>
            <w:tcW w:w="1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1.49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2.33</w:t>
            </w:r>
          </w:p>
        </w:tc>
      </w:tr>
      <w:tr w:rsidR="009B6386">
        <w:trPr>
          <w:trHeight w:val="532"/>
        </w:trPr>
        <w:tc>
          <w:tcPr>
            <w:tcW w:w="28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543DE7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227,9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230.0</w:t>
            </w:r>
          </w:p>
        </w:tc>
        <w:tc>
          <w:tcPr>
            <w:tcW w:w="11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  <w:color w:val="000000"/>
              </w:rPr>
              <w:t>225.4</w:t>
            </w:r>
          </w:p>
        </w:tc>
        <w:tc>
          <w:tcPr>
            <w:tcW w:w="11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6,57</w:t>
            </w:r>
          </w:p>
        </w:tc>
        <w:tc>
          <w:tcPr>
            <w:tcW w:w="1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14.15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28.8</w:t>
            </w:r>
          </w:p>
        </w:tc>
      </w:tr>
      <w:tr w:rsidR="00543DE7">
        <w:trPr>
          <w:trHeight w:val="532"/>
        </w:trPr>
        <w:tc>
          <w:tcPr>
            <w:tcW w:w="28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200.0 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235.1 </w:t>
            </w:r>
          </w:p>
        </w:tc>
        <w:tc>
          <w:tcPr>
            <w:tcW w:w="11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  <w:color w:val="000000"/>
              </w:rPr>
              <w:t>250.0</w:t>
            </w:r>
          </w:p>
        </w:tc>
        <w:tc>
          <w:tcPr>
            <w:tcW w:w="11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20.12</w:t>
            </w:r>
          </w:p>
        </w:tc>
        <w:tc>
          <w:tcPr>
            <w:tcW w:w="1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47.89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101.50</w:t>
            </w:r>
          </w:p>
        </w:tc>
      </w:tr>
      <w:tr w:rsidR="009B6386" w:rsidTr="00543DE7">
        <w:trPr>
          <w:trHeight w:val="532"/>
        </w:trPr>
        <w:tc>
          <w:tcPr>
            <w:tcW w:w="2814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9B6386" w:rsidRPr="00F14E7A" w:rsidRDefault="00543DE7">
            <w:pPr>
              <w:pStyle w:val="a9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>MeO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1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183.1</w:t>
            </w:r>
          </w:p>
        </w:tc>
        <w:tc>
          <w:tcPr>
            <w:tcW w:w="1081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183.2 </w:t>
            </w:r>
          </w:p>
        </w:tc>
        <w:tc>
          <w:tcPr>
            <w:tcW w:w="1112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  <w:color w:val="000000"/>
              </w:rPr>
              <w:t>106.0</w:t>
            </w:r>
          </w:p>
        </w:tc>
        <w:tc>
          <w:tcPr>
            <w:tcW w:w="1163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1.34</w:t>
            </w:r>
          </w:p>
        </w:tc>
        <w:tc>
          <w:tcPr>
            <w:tcW w:w="1152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1237" w:type="dxa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5.37</w:t>
            </w:r>
          </w:p>
        </w:tc>
      </w:tr>
      <w:tr w:rsidR="00543DE7" w:rsidTr="00543DE7">
        <w:trPr>
          <w:trHeight w:val="532"/>
        </w:trPr>
        <w:tc>
          <w:tcPr>
            <w:tcW w:w="2814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1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253.0 </w:t>
            </w:r>
          </w:p>
        </w:tc>
        <w:tc>
          <w:tcPr>
            <w:tcW w:w="1081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232.4 </w:t>
            </w:r>
          </w:p>
        </w:tc>
        <w:tc>
          <w:tcPr>
            <w:tcW w:w="1112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231.0 </w:t>
            </w:r>
          </w:p>
        </w:tc>
        <w:tc>
          <w:tcPr>
            <w:tcW w:w="1163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21.10</w:t>
            </w:r>
          </w:p>
        </w:tc>
        <w:tc>
          <w:tcPr>
            <w:tcW w:w="1152" w:type="dxa"/>
            <w:tcBorders>
              <w:lef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34.82</w:t>
            </w:r>
          </w:p>
        </w:tc>
        <w:tc>
          <w:tcPr>
            <w:tcW w:w="1237" w:type="dxa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64.60</w:t>
            </w:r>
          </w:p>
        </w:tc>
      </w:tr>
      <w:tr w:rsidR="00543DE7">
        <w:trPr>
          <w:trHeight w:val="532"/>
        </w:trPr>
        <w:tc>
          <w:tcPr>
            <w:tcW w:w="28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 w:rsidRPr="005D2290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173.0 </w:t>
            </w:r>
          </w:p>
        </w:tc>
        <w:tc>
          <w:tcPr>
            <w:tcW w:w="108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 xml:space="preserve">156.0 </w:t>
            </w:r>
          </w:p>
        </w:tc>
        <w:tc>
          <w:tcPr>
            <w:tcW w:w="11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147.0</w:t>
            </w:r>
          </w:p>
        </w:tc>
        <w:tc>
          <w:tcPr>
            <w:tcW w:w="11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20.02</w:t>
            </w:r>
          </w:p>
        </w:tc>
        <w:tc>
          <w:tcPr>
            <w:tcW w:w="1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31.63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543DE7" w:rsidRDefault="00543DE7" w:rsidP="00EF6158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66.87</w:t>
            </w:r>
          </w:p>
        </w:tc>
      </w:tr>
    </w:tbl>
    <w:p w:rsidR="009B6386" w:rsidRDefault="009B6386"/>
    <w:p w:rsidR="00AD1811" w:rsidRPr="001C784C" w:rsidRDefault="003E42ED">
      <w:proofErr w:type="gramStart"/>
      <w:r>
        <w:t>На рисунке 8 приведены экспериментальные значения теплового потока разложени</w:t>
      </w:r>
      <w:r w:rsidR="00EF6158">
        <w:t>я</w:t>
      </w:r>
      <w:r>
        <w:t xml:space="preserve"> солей</w:t>
      </w:r>
      <w:r w:rsidR="00EF6158">
        <w:t xml:space="preserve"> </w:t>
      </w:r>
      <w:r w:rsidR="00EF6158" w:rsidRPr="00EF6158">
        <w:rPr>
          <w:b/>
        </w:rPr>
        <w:t>1</w:t>
      </w:r>
      <w:r w:rsidR="00EF6158" w:rsidRPr="00EF6158">
        <w:rPr>
          <w:b/>
          <w:lang w:val="en-US"/>
        </w:rPr>
        <w:t>c</w:t>
      </w:r>
      <w:r w:rsidR="00EF6158" w:rsidRPr="00EF6158">
        <w:t xml:space="preserve">, </w:t>
      </w:r>
      <w:r w:rsidR="00EF6158" w:rsidRPr="00EF6158">
        <w:rPr>
          <w:b/>
        </w:rPr>
        <w:t>2</w:t>
      </w:r>
      <w:r w:rsidR="00EF6158" w:rsidRPr="00EF6158">
        <w:t xml:space="preserve"> </w:t>
      </w:r>
      <w:r w:rsidR="00EF6158">
        <w:rPr>
          <w:lang w:val="en-US"/>
        </w:rPr>
        <w:t>and</w:t>
      </w:r>
      <w:r w:rsidR="00EF6158" w:rsidRPr="00EF6158">
        <w:t xml:space="preserve"> </w:t>
      </w:r>
      <w:r w:rsidR="00EF6158" w:rsidRPr="00EF6158">
        <w:rPr>
          <w:b/>
        </w:rPr>
        <w:t>3</w:t>
      </w:r>
      <w:r w:rsidR="00AD018E">
        <w:rPr>
          <w:b/>
        </w:rPr>
        <w:t xml:space="preserve"> </w:t>
      </w:r>
      <w:r w:rsidR="00AD018E">
        <w:t xml:space="preserve">при 85 </w:t>
      </w:r>
      <w:proofErr w:type="spellStart"/>
      <w:r w:rsidR="00AD018E" w:rsidRPr="00AD018E">
        <w:rPr>
          <w:vertAlign w:val="superscript"/>
        </w:rPr>
        <w:t>о</w:t>
      </w:r>
      <w:r w:rsidR="00AD018E">
        <w:t>С</w:t>
      </w:r>
      <w:proofErr w:type="spellEnd"/>
      <w:r>
        <w:t>.</w:t>
      </w:r>
      <w:r w:rsidR="003D2B43">
        <w:t xml:space="preserve"> (</w:t>
      </w:r>
      <w:r w:rsidR="003D2B43" w:rsidRPr="003D2B43">
        <w:rPr>
          <w:highlight w:val="red"/>
        </w:rPr>
        <w:t xml:space="preserve">надо бы здесь </w:t>
      </w:r>
      <w:r w:rsidR="00657505">
        <w:rPr>
          <w:highlight w:val="red"/>
        </w:rPr>
        <w:t xml:space="preserve">в этом месте текста </w:t>
      </w:r>
      <w:r w:rsidR="004F5ADC">
        <w:rPr>
          <w:highlight w:val="red"/>
        </w:rPr>
        <w:t>перечислить</w:t>
      </w:r>
      <w:r w:rsidR="003D2B43" w:rsidRPr="003D2B43">
        <w:rPr>
          <w:highlight w:val="red"/>
        </w:rPr>
        <w:t xml:space="preserve"> время в ч</w:t>
      </w:r>
      <w:r w:rsidR="003D2B43" w:rsidRPr="004F5ADC">
        <w:rPr>
          <w:highlight w:val="red"/>
        </w:rPr>
        <w:t>.</w:t>
      </w:r>
      <w:r w:rsidR="004F5ADC" w:rsidRPr="004F5ADC">
        <w:rPr>
          <w:highlight w:val="red"/>
        </w:rPr>
        <w:t xml:space="preserve"> из рис. 8</w:t>
      </w:r>
      <w:r w:rsidR="004F5ADC">
        <w:t>)</w:t>
      </w:r>
      <w:r>
        <w:t xml:space="preserve"> </w:t>
      </w:r>
      <w:r w:rsidRPr="00643FBB">
        <w:rPr>
          <w:highlight w:val="green"/>
        </w:rPr>
        <w:t xml:space="preserve">Время разложения </w:t>
      </w:r>
      <w:proofErr w:type="spellStart"/>
      <w:r w:rsidRPr="00643FBB">
        <w:rPr>
          <w:highlight w:val="green"/>
        </w:rPr>
        <w:t>трифлата</w:t>
      </w:r>
      <w:proofErr w:type="spellEnd"/>
      <w:r w:rsidRPr="00643FBB">
        <w:rPr>
          <w:highlight w:val="green"/>
        </w:rPr>
        <w:t xml:space="preserve"> 4-нитродиазония </w:t>
      </w:r>
      <w:r w:rsidR="00AD018E" w:rsidRPr="00643FBB">
        <w:rPr>
          <w:b/>
          <w:highlight w:val="green"/>
        </w:rPr>
        <w:t>1</w:t>
      </w:r>
      <w:r w:rsidR="00AD1811" w:rsidRPr="00643FBB">
        <w:rPr>
          <w:b/>
          <w:highlight w:val="green"/>
          <w:lang w:val="en-US"/>
        </w:rPr>
        <w:t>c</w:t>
      </w:r>
      <w:r w:rsidR="00AD018E" w:rsidRPr="00643FBB">
        <w:rPr>
          <w:highlight w:val="green"/>
        </w:rPr>
        <w:t xml:space="preserve"> оказывается </w:t>
      </w:r>
      <w:r w:rsidRPr="00643FBB">
        <w:rPr>
          <w:highlight w:val="green"/>
        </w:rPr>
        <w:t>значительно меньш</w:t>
      </w:r>
      <w:r w:rsidR="00AD018E" w:rsidRPr="00643FBB">
        <w:rPr>
          <w:highlight w:val="green"/>
        </w:rPr>
        <w:t>им</w:t>
      </w:r>
      <w:r w:rsidRPr="00643FBB">
        <w:rPr>
          <w:highlight w:val="green"/>
        </w:rPr>
        <w:t xml:space="preserve">, чем </w:t>
      </w:r>
      <w:proofErr w:type="spellStart"/>
      <w:r w:rsidRPr="00643FBB">
        <w:rPr>
          <w:highlight w:val="green"/>
        </w:rPr>
        <w:t>метокси</w:t>
      </w:r>
      <w:proofErr w:type="spellEnd"/>
      <w:r w:rsidRPr="00643FBB">
        <w:rPr>
          <w:highlight w:val="green"/>
        </w:rPr>
        <w:t xml:space="preserve"> производного</w:t>
      </w:r>
      <w:r w:rsidR="00AD018E" w:rsidRPr="00643FBB">
        <w:rPr>
          <w:highlight w:val="green"/>
        </w:rPr>
        <w:t xml:space="preserve"> </w:t>
      </w:r>
      <w:r w:rsidR="00AD018E" w:rsidRPr="00643FBB">
        <w:rPr>
          <w:b/>
          <w:highlight w:val="green"/>
        </w:rPr>
        <w:t>2</w:t>
      </w:r>
      <w:r w:rsidR="003D2B43">
        <w:rPr>
          <w:b/>
          <w:highlight w:val="green"/>
        </w:rPr>
        <w:t xml:space="preserve"> </w:t>
      </w:r>
      <w:r w:rsidR="003D2B43" w:rsidRPr="003D2B43">
        <w:rPr>
          <w:b/>
          <w:highlight w:val="red"/>
        </w:rPr>
        <w:t>(</w:t>
      </w:r>
      <w:r w:rsidR="00EC2BE4">
        <w:rPr>
          <w:highlight w:val="red"/>
        </w:rPr>
        <w:t>Это фраза дублирует указание времен разложения, приведенных ниже.</w:t>
      </w:r>
      <w:proofErr w:type="gramEnd"/>
      <w:r w:rsidR="00EC2BE4">
        <w:rPr>
          <w:highlight w:val="red"/>
        </w:rPr>
        <w:t xml:space="preserve"> </w:t>
      </w:r>
      <w:proofErr w:type="gramStart"/>
      <w:r w:rsidR="00EC2BE4">
        <w:rPr>
          <w:highlight w:val="red"/>
        </w:rPr>
        <w:t>Не стоит ли описание времен разложения поместить в одно место?</w:t>
      </w:r>
      <w:r w:rsidR="003D2B43" w:rsidRPr="003D2B43">
        <w:rPr>
          <w:highlight w:val="red"/>
        </w:rPr>
        <w:t>)</w:t>
      </w:r>
      <w:r w:rsidRPr="00643FBB">
        <w:rPr>
          <w:highlight w:val="green"/>
        </w:rPr>
        <w:t>.</w:t>
      </w:r>
      <w:r w:rsidR="00AD018E">
        <w:t xml:space="preserve"> </w:t>
      </w:r>
      <w:proofErr w:type="gramEnd"/>
    </w:p>
    <w:p w:rsidR="009B6386" w:rsidRDefault="003E42ED">
      <w:r>
        <w:t xml:space="preserve">Был проведен кинетический анализ кривых 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</w:t>
      </w:r>
      <w:r w:rsidR="00AD1811">
        <w:t>уравнения (2)</w:t>
      </w:r>
      <w:r>
        <w:t xml:space="preserve"> для автокаталитических реакций: </w:t>
      </w:r>
      <w:r>
        <w:rPr>
          <w:i/>
          <w:iCs/>
        </w:rPr>
        <w:t>a 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> </w:t>
      </w:r>
      <w:r>
        <w:rPr>
          <w:rFonts w:eastAsia="Liberation Serif" w:cs="Liberation Serif"/>
          <w:i/>
          <w:iCs/>
        </w:rPr>
        <w:t>→ </w:t>
      </w:r>
      <w:r>
        <w:rPr>
          <w:i/>
          <w:iCs/>
        </w:rPr>
        <w:t>c </w:t>
      </w:r>
      <w:proofErr w:type="spellStart"/>
      <w:r>
        <w:rPr>
          <w:i/>
          <w:iCs/>
        </w:rPr>
        <w:t>C</w:t>
      </w:r>
      <w:proofErr w:type="spellEnd"/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2743200" cy="4572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42ED">
        <w:rPr>
          <w:rFonts w:eastAsia="Liberation Serif" w:cs="Liberation Serif"/>
        </w:rPr>
        <w:t xml:space="preserve"> </w:t>
      </w:r>
      <w:r w:rsidR="00AD1811">
        <w:rPr>
          <w:rFonts w:eastAsia="Liberation Serif" w:cs="Liberation Serif"/>
        </w:rPr>
        <w:t xml:space="preserve">                (2)</w:t>
      </w:r>
    </w:p>
    <w:p w:rsidR="009B6386" w:rsidRDefault="003E42ED">
      <w:r>
        <w:rPr>
          <w:rFonts w:eastAsia="Liberation Serif" w:cs="Liberation Serif"/>
        </w:rPr>
        <w:t xml:space="preserve"> </w:t>
      </w:r>
    </w:p>
    <w:p w:rsidR="009B6386" w:rsidRDefault="003E42ED">
      <w:pPr>
        <w:tabs>
          <w:tab w:val="center" w:pos="218"/>
        </w:tabs>
        <w:spacing w:after="113"/>
      </w:pPr>
      <w:r>
        <w:t xml:space="preserve">Кинетические параметры представлены в таблице </w:t>
      </w:r>
      <w:r w:rsidR="00AD018E">
        <w:t>4</w:t>
      </w:r>
      <w:r>
        <w:t xml:space="preserve">. </w:t>
      </w:r>
    </w:p>
    <w:p w:rsidR="009B6386" w:rsidRDefault="009B6386">
      <w:pPr>
        <w:tabs>
          <w:tab w:val="center" w:pos="218"/>
        </w:tabs>
        <w:spacing w:after="113"/>
      </w:pPr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posOffset>737235</wp:posOffset>
            </wp:positionH>
            <wp:positionV relativeFrom="paragraph">
              <wp:posOffset>147955</wp:posOffset>
            </wp:positionV>
            <wp:extent cx="4645025" cy="3483610"/>
            <wp:effectExtent l="1905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Pr="00AD018E" w:rsidRDefault="003E42ED">
      <w:pPr>
        <w:ind w:firstLine="0"/>
        <w:jc w:val="center"/>
      </w:pPr>
      <w:r>
        <w:t>Рисунок 8. Значения теплового потока изотермического разложения 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</w:t>
      </w:r>
      <w:proofErr w:type="spellStart"/>
      <w:r>
        <w:t>тетрафторбората</w:t>
      </w:r>
      <w:proofErr w:type="spellEnd"/>
      <w:r w:rsidR="00AD018E">
        <w:t xml:space="preserve"> </w:t>
      </w:r>
      <w:r w:rsidR="00AD018E" w:rsidRPr="00AD018E">
        <w:rPr>
          <w:b/>
        </w:rPr>
        <w:t>3</w:t>
      </w:r>
      <w:r>
        <w:t xml:space="preserve">, </w:t>
      </w:r>
      <w:proofErr w:type="spellStart"/>
      <w:r>
        <w:t>тозилата</w:t>
      </w:r>
      <w:proofErr w:type="spellEnd"/>
      <w:r w:rsidR="00AD018E">
        <w:t xml:space="preserve"> </w:t>
      </w:r>
      <w:r w:rsidR="00AD018E" w:rsidRPr="00AD018E">
        <w:rPr>
          <w:b/>
        </w:rPr>
        <w:t>2</w:t>
      </w:r>
      <w:r>
        <w:t xml:space="preserve"> и </w:t>
      </w:r>
      <w:proofErr w:type="spellStart"/>
      <w:r>
        <w:t>трифлата</w:t>
      </w:r>
      <w:proofErr w:type="spellEnd"/>
      <w:r>
        <w:t xml:space="preserve"> 4-нитрофенилдиазония</w:t>
      </w:r>
      <w:r w:rsidR="00AD018E">
        <w:t xml:space="preserve"> </w:t>
      </w:r>
      <w:r w:rsidR="00AD018E" w:rsidRPr="00AD018E">
        <w:rPr>
          <w:b/>
        </w:rPr>
        <w:t>1</w:t>
      </w:r>
      <w:r w:rsidR="00AD018E" w:rsidRPr="00AD018E">
        <w:rPr>
          <w:b/>
          <w:lang w:val="en-US"/>
        </w:rPr>
        <w:t>c</w:t>
      </w:r>
    </w:p>
    <w:p w:rsidR="009B6386" w:rsidRDefault="009B6386">
      <w:pPr>
        <w:ind w:firstLine="0"/>
        <w:jc w:val="center"/>
      </w:pPr>
    </w:p>
    <w:p w:rsidR="009B6386" w:rsidRDefault="003E42ED">
      <w:pPr>
        <w:tabs>
          <w:tab w:val="center" w:pos="218"/>
        </w:tabs>
        <w:spacing w:after="113"/>
      </w:pPr>
      <w:r>
        <w:t xml:space="preserve">Исключением является  </w:t>
      </w:r>
      <w:proofErr w:type="spellStart"/>
      <w:r>
        <w:t>трифлат</w:t>
      </w:r>
      <w:proofErr w:type="spellEnd"/>
      <w:r>
        <w:t xml:space="preserve"> о-</w:t>
      </w:r>
      <w:proofErr w:type="spellStart"/>
      <w:r>
        <w:t>нитрофенилдиазония</w:t>
      </w:r>
      <w:proofErr w:type="spellEnd"/>
      <w:r>
        <w:t>, изотермическая кривая которого плохо описывается простым автокаталитическим процессом и имеет более сложный характер. Следовательно</w:t>
      </w:r>
      <w:r w:rsidR="00AD1811">
        <w:t>,</w:t>
      </w:r>
      <w:r>
        <w:t xml:space="preserve"> требуется процедура </w:t>
      </w:r>
      <w:proofErr w:type="spellStart"/>
      <w:r>
        <w:t>деконволюции</w:t>
      </w:r>
      <w:proofErr w:type="spellEnd"/>
      <w:r>
        <w:t xml:space="preserve"> и выделения первичных процессов. </w:t>
      </w:r>
      <w:proofErr w:type="spellStart"/>
      <w:r>
        <w:t>Деконволюцию</w:t>
      </w:r>
      <w:proofErr w:type="spellEnd"/>
      <w:r>
        <w:t xml:space="preserve"> проводили путем компьютерного моделирования комбинаций автокаталитических реакций с различными тепловыми эффектами и кинетическими параметрами</w:t>
      </w:r>
      <w:r w:rsidR="00AD1811">
        <w:t xml:space="preserve"> </w:t>
      </w:r>
      <w:r w:rsidR="00AD1811" w:rsidRPr="00AD1811">
        <w:rPr>
          <w:highlight w:val="red"/>
        </w:rPr>
        <w:t xml:space="preserve">(может быть, стоит в приложении привести подробности </w:t>
      </w:r>
      <w:r w:rsidR="00F75445">
        <w:rPr>
          <w:highlight w:val="red"/>
        </w:rPr>
        <w:t xml:space="preserve">результатов </w:t>
      </w:r>
      <w:r w:rsidR="00AD1811" w:rsidRPr="00AD1811">
        <w:rPr>
          <w:highlight w:val="red"/>
        </w:rPr>
        <w:t>этой процедуры</w:t>
      </w:r>
      <w:proofErr w:type="gramStart"/>
      <w:r w:rsidR="00AD1811" w:rsidRPr="00AD1811">
        <w:rPr>
          <w:highlight w:val="red"/>
        </w:rPr>
        <w:t xml:space="preserve"> ?</w:t>
      </w:r>
      <w:proofErr w:type="gramEnd"/>
      <w:r w:rsidR="00AD1811" w:rsidRPr="00AD1811">
        <w:rPr>
          <w:highlight w:val="red"/>
        </w:rPr>
        <w:t>)</w:t>
      </w:r>
      <w:r>
        <w:t>. Полученная экспериментальная кривая теплового потока</w:t>
      </w:r>
      <w:r w:rsidR="00AD1811">
        <w:t xml:space="preserve"> (рисунок 9)</w:t>
      </w:r>
      <w:r>
        <w:t xml:space="preserve">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ascii="Symbol" w:hAnsi="Symbol" w:cs="Symbol"/>
          <w:sz w:val="20"/>
          <w:szCs w:val="20"/>
        </w:rPr>
        <w:t></w:t>
      </w:r>
      <w:r>
        <w:rPr>
          <w:rFonts w:ascii="Times New Roman" w:hAnsi="Times New Roman" w:cs="Times New Roman"/>
        </w:rPr>
        <w:t>H=46 кДж/моль</w:t>
      </w:r>
      <w:r>
        <w:t xml:space="preserve"> c кинетическими параметрами - k</w:t>
      </w:r>
      <w:r>
        <w:rPr>
          <w:vertAlign w:val="subscript"/>
        </w:rPr>
        <w:t>1</w:t>
      </w:r>
      <w:r>
        <w:t>=1.3, C</w:t>
      </w:r>
      <w:r>
        <w:rPr>
          <w:vertAlign w:val="subscript"/>
        </w:rPr>
        <w:t>01</w:t>
      </w:r>
      <w:r>
        <w:t xml:space="preserve">=0.0007 и основным экзотермическим автокаталитическим процессом с теплотой </w:t>
      </w:r>
      <w:r>
        <w:rPr>
          <w:rFonts w:ascii="Symbol" w:hAnsi="Symbol" w:cs="Symbol"/>
          <w:sz w:val="20"/>
          <w:szCs w:val="20"/>
        </w:rPr>
        <w:t></w:t>
      </w:r>
      <w:r>
        <w:rPr>
          <w:rFonts w:ascii="Times New Roman" w:hAnsi="Times New Roman" w:cs="Times New Roman"/>
        </w:rPr>
        <w:t>H=-430 кДж/моль</w:t>
      </w:r>
      <w:r>
        <w:t>, k</w:t>
      </w:r>
      <w:r>
        <w:rPr>
          <w:vertAlign w:val="subscript"/>
        </w:rPr>
        <w:t>2</w:t>
      </w:r>
      <w:r>
        <w:t>=0,08, C</w:t>
      </w:r>
      <w:r>
        <w:rPr>
          <w:vertAlign w:val="subscript"/>
        </w:rPr>
        <w:t>02</w:t>
      </w:r>
      <w:r>
        <w:t>=0,0020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</w:t>
      </w:r>
      <w:r w:rsidR="00E83391" w:rsidRPr="00E83391">
        <w:rPr>
          <w:highlight w:val="red"/>
        </w:rPr>
        <w:t xml:space="preserve">(Не стоит ли эти величины </w:t>
      </w:r>
      <w:r w:rsidR="00E83391" w:rsidRPr="00E83391">
        <w:rPr>
          <w:rFonts w:ascii="Symbol" w:hAnsi="Symbol" w:cs="Symbol"/>
          <w:sz w:val="20"/>
          <w:szCs w:val="20"/>
          <w:highlight w:val="red"/>
        </w:rPr>
        <w:t></w:t>
      </w:r>
      <w:r w:rsidR="00E83391" w:rsidRPr="00E83391">
        <w:rPr>
          <w:rFonts w:ascii="Times New Roman" w:hAnsi="Times New Roman" w:cs="Times New Roman"/>
          <w:highlight w:val="red"/>
        </w:rPr>
        <w:t>H</w:t>
      </w:r>
      <w:r w:rsidR="00E83391" w:rsidRPr="00E83391">
        <w:rPr>
          <w:highlight w:val="red"/>
        </w:rPr>
        <w:t xml:space="preserve"> сопоставить с данными </w:t>
      </w:r>
      <w:r w:rsidR="005209F9">
        <w:rPr>
          <w:highlight w:val="red"/>
        </w:rPr>
        <w:t>ДСК-ТГА</w:t>
      </w:r>
      <w:r w:rsidR="00E83391" w:rsidRPr="00E83391">
        <w:rPr>
          <w:highlight w:val="red"/>
        </w:rPr>
        <w:t>, табл. 2</w:t>
      </w:r>
      <w:proofErr w:type="gramStart"/>
      <w:r w:rsidR="00E83391" w:rsidRPr="00E83391">
        <w:rPr>
          <w:highlight w:val="red"/>
        </w:rPr>
        <w:t xml:space="preserve"> ?</w:t>
      </w:r>
      <w:proofErr w:type="gramEnd"/>
      <w:r w:rsidR="00F75445" w:rsidRPr="005209F9">
        <w:rPr>
          <w:highlight w:val="red"/>
        </w:rPr>
        <w:t xml:space="preserve"> </w:t>
      </w:r>
      <w:proofErr w:type="gramStart"/>
      <w:r w:rsidR="00F75445">
        <w:rPr>
          <w:highlight w:val="red"/>
        </w:rPr>
        <w:t xml:space="preserve">Качественно они </w:t>
      </w:r>
      <w:r w:rsidR="00EC2BE4">
        <w:rPr>
          <w:highlight w:val="red"/>
        </w:rPr>
        <w:t>похожи</w:t>
      </w:r>
      <w:r w:rsidR="00E83391" w:rsidRPr="00E83391">
        <w:rPr>
          <w:highlight w:val="red"/>
        </w:rPr>
        <w:t>)</w:t>
      </w:r>
      <w:r w:rsidR="00E83391">
        <w:t xml:space="preserve"> </w:t>
      </w:r>
      <w:r>
        <w:t xml:space="preserve">На рисунке 9 приведены результаты </w:t>
      </w:r>
      <w:proofErr w:type="spellStart"/>
      <w:r>
        <w:t>деконволюции</w:t>
      </w:r>
      <w:proofErr w:type="spellEnd"/>
      <w:r>
        <w:t>.</w:t>
      </w:r>
      <w:proofErr w:type="gramEnd"/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592455</wp:posOffset>
            </wp:positionH>
            <wp:positionV relativeFrom="paragraph">
              <wp:posOffset>118745</wp:posOffset>
            </wp:positionV>
            <wp:extent cx="4935220" cy="3733800"/>
            <wp:effectExtent l="1905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Pr="00E83391" w:rsidRDefault="003E42ED">
      <w:pPr>
        <w:ind w:firstLine="0"/>
        <w:jc w:val="center"/>
      </w:pPr>
      <w:r>
        <w:t xml:space="preserve">Рисунок 9. Экспериментальная кривая и результат </w:t>
      </w:r>
      <w:proofErr w:type="spellStart"/>
      <w:r>
        <w:t>деконволюции</w:t>
      </w:r>
      <w:proofErr w:type="spellEnd"/>
      <w:r>
        <w:t xml:space="preserve"> теплового потока изотермического разложения </w:t>
      </w:r>
      <w:r w:rsidR="0081725B">
        <w:t xml:space="preserve">2-нитробензолдиазоний </w:t>
      </w:r>
      <w:proofErr w:type="spellStart"/>
      <w:r>
        <w:t>трифлата</w:t>
      </w:r>
      <w:proofErr w:type="spellEnd"/>
      <w:r>
        <w:t xml:space="preserve"> </w:t>
      </w:r>
      <w:r w:rsidR="00F93308" w:rsidRPr="00F93308">
        <w:rPr>
          <w:b/>
        </w:rPr>
        <w:t>1</w:t>
      </w:r>
      <w:r w:rsidR="00F93308" w:rsidRPr="00F93308">
        <w:rPr>
          <w:b/>
          <w:lang w:val="en-US"/>
        </w:rPr>
        <w:t>a</w:t>
      </w:r>
      <w:r w:rsidR="00F93308" w:rsidRPr="00F93308">
        <w:t xml:space="preserve"> </w:t>
      </w:r>
      <w:r>
        <w:t>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 w:rsidR="00E83391">
        <w:t xml:space="preserve"> </w:t>
      </w:r>
      <w:r w:rsidR="00E83391" w:rsidRPr="00E83391">
        <w:rPr>
          <w:highlight w:val="red"/>
        </w:rPr>
        <w:t xml:space="preserve">(нигде в тексте не увидел, что означают </w:t>
      </w:r>
      <w:proofErr w:type="spellStart"/>
      <w:r w:rsidR="00E83391" w:rsidRPr="00E83391">
        <w:rPr>
          <w:highlight w:val="red"/>
          <w:lang w:val="en-US"/>
        </w:rPr>
        <w:t>Hf</w:t>
      </w:r>
      <w:proofErr w:type="spellEnd"/>
      <w:r w:rsidR="00E83391" w:rsidRPr="00E83391">
        <w:rPr>
          <w:highlight w:val="red"/>
        </w:rPr>
        <w:t>1 и пр.)</w:t>
      </w:r>
    </w:p>
    <w:p w:rsidR="009B6386" w:rsidRDefault="009B6386">
      <w:pPr>
        <w:jc w:val="center"/>
      </w:pPr>
    </w:p>
    <w:p w:rsidR="009B6386" w:rsidRDefault="003E42ED">
      <w:pPr>
        <w:jc w:val="right"/>
      </w:pPr>
      <w:r>
        <w:t xml:space="preserve">Таблица </w:t>
      </w:r>
      <w:r w:rsidR="00E83391">
        <w:t>4</w:t>
      </w:r>
      <w:r>
        <w:t>.</w:t>
      </w:r>
    </w:p>
    <w:p w:rsidR="009B6386" w:rsidRDefault="003E42ED">
      <w:pPr>
        <w:jc w:val="center"/>
      </w:pPr>
      <w:r>
        <w:t xml:space="preserve">Кинетические параметры реакций разложения </w:t>
      </w:r>
      <w:proofErr w:type="spellStart"/>
      <w:r>
        <w:t>диазониевых</w:t>
      </w:r>
      <w:proofErr w:type="spellEnd"/>
      <w:r>
        <w:t xml:space="preserve"> солей</w:t>
      </w:r>
      <w:r w:rsidR="00E83391">
        <w:t xml:space="preserve"> </w:t>
      </w:r>
      <w:r w:rsidR="00E83391" w:rsidRPr="00E83391">
        <w:rPr>
          <w:b/>
        </w:rPr>
        <w:t>1-3</w:t>
      </w:r>
      <w: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80"/>
        <w:gridCol w:w="1122"/>
        <w:gridCol w:w="1192"/>
        <w:gridCol w:w="1122"/>
        <w:gridCol w:w="1153"/>
        <w:gridCol w:w="1234"/>
        <w:gridCol w:w="1237"/>
      </w:tblGrid>
      <w:tr w:rsidR="009B6386">
        <w:trPr>
          <w:cantSplit/>
          <w:tblHeader/>
        </w:trPr>
        <w:tc>
          <w:tcPr>
            <w:tcW w:w="258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a"/>
              <w:spacing w:line="240" w:lineRule="auto"/>
              <w:ind w:firstLine="0"/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3436" w:type="dxa"/>
            <w:gridSpan w:val="3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position w:val="-12"/>
              </w:rPr>
              <w:t>0</w:t>
            </w:r>
            <w:r>
              <w:t xml:space="preserve">, </w:t>
            </w:r>
            <w:proofErr w:type="spellStart"/>
            <w:r>
              <w:t>mW</w:t>
            </w:r>
            <w:proofErr w:type="spellEnd"/>
          </w:p>
        </w:tc>
        <w:tc>
          <w:tcPr>
            <w:tcW w:w="3624" w:type="dxa"/>
            <w:gridSpan w:val="3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k, g · mol</w:t>
            </w:r>
            <w:r>
              <w:rPr>
                <w:vertAlign w:val="superscript"/>
              </w:rPr>
              <w:t>-1</w:t>
            </w:r>
            <w:r>
              <w:t xml:space="preserve"> · с</w:t>
            </w:r>
            <w:r>
              <w:rPr>
                <w:vertAlign w:val="superscript"/>
              </w:rPr>
              <w:t>-1</w:t>
            </w:r>
            <w:r>
              <w:t> </w:t>
            </w:r>
          </w:p>
        </w:tc>
      </w:tr>
      <w:tr w:rsidR="009B6386">
        <w:trPr>
          <w:cantSplit/>
        </w:trPr>
        <w:tc>
          <w:tcPr>
            <w:tcW w:w="258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9B6386"/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85</w:t>
            </w:r>
            <w:r>
              <w:rPr>
                <w:vertAlign w:val="superscript"/>
              </w:rPr>
              <w:t>o</w:t>
            </w:r>
          </w:p>
        </w:tc>
      </w:tr>
      <w:tr w:rsidR="001C784C">
        <w:trPr>
          <w:trHeight w:val="543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>
            <w:pPr>
              <w:pStyle w:val="a9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4.06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8.81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14.7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0.00025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0.00052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0.00073</w:t>
            </w:r>
          </w:p>
        </w:tc>
      </w:tr>
      <w:tr w:rsidR="001C784C">
        <w:trPr>
          <w:trHeight w:val="543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>
            <w:pPr>
              <w:pStyle w:val="a9"/>
              <w:spacing w:line="240" w:lineRule="auto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0.0094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1.10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4.42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0.00912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0.01958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0.0429</w:t>
            </w:r>
          </w:p>
        </w:tc>
      </w:tr>
      <w:tr w:rsidR="001C784C">
        <w:trPr>
          <w:trHeight w:val="543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>
            <w:pPr>
              <w:pStyle w:val="a9"/>
              <w:spacing w:line="240" w:lineRule="auto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0.900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1.311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7.952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0.0316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0.0630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0.1680</w:t>
            </w:r>
          </w:p>
        </w:tc>
      </w:tr>
      <w:tr w:rsidR="001C784C">
        <w:trPr>
          <w:trHeight w:val="543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>
            <w:pPr>
              <w:pStyle w:val="a9"/>
              <w:spacing w:line="240" w:lineRule="auto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>MeO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1.477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3.200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11.379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0.0021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0.0044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0.0128</w:t>
            </w:r>
          </w:p>
        </w:tc>
      </w:tr>
      <w:tr w:rsidR="001C784C">
        <w:trPr>
          <w:trHeight w:val="543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>
            <w:pPr>
              <w:pStyle w:val="a9"/>
              <w:spacing w:line="240" w:lineRule="auto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1.957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2.745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4.152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0.0289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0.0539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1C784C" w:rsidRDefault="001C784C" w:rsidP="00A55F22">
            <w:pPr>
              <w:pStyle w:val="a9"/>
              <w:spacing w:line="240" w:lineRule="auto"/>
              <w:ind w:firstLine="0"/>
              <w:jc w:val="center"/>
            </w:pPr>
            <w:r>
              <w:t>0.1030</w:t>
            </w:r>
          </w:p>
        </w:tc>
      </w:tr>
      <w:tr w:rsidR="009B6386">
        <w:trPr>
          <w:trHeight w:val="543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1C784C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 w:rsidRPr="005D2290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39.241</w:t>
            </w:r>
          </w:p>
        </w:tc>
        <w:tc>
          <w:tcPr>
            <w:tcW w:w="11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89.598</w:t>
            </w:r>
          </w:p>
        </w:tc>
        <w:tc>
          <w:tcPr>
            <w:tcW w:w="112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180.42</w:t>
            </w:r>
          </w:p>
        </w:tc>
        <w:tc>
          <w:tcPr>
            <w:tcW w:w="11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0.0344</w:t>
            </w:r>
          </w:p>
        </w:tc>
        <w:tc>
          <w:tcPr>
            <w:tcW w:w="123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spacing w:line="240" w:lineRule="auto"/>
              <w:ind w:firstLine="0"/>
              <w:jc w:val="center"/>
            </w:pPr>
            <w:r>
              <w:t>0.0721</w:t>
            </w:r>
          </w:p>
        </w:tc>
      </w:tr>
    </w:tbl>
    <w:p w:rsidR="009B6386" w:rsidRDefault="003E42ED">
      <w:pPr>
        <w:tabs>
          <w:tab w:val="center" w:pos="218"/>
        </w:tabs>
        <w:spacing w:before="227" w:after="227"/>
      </w:pPr>
      <w:r>
        <w:t xml:space="preserve">Время разложения </w:t>
      </w:r>
      <w:proofErr w:type="spellStart"/>
      <w:r>
        <w:t>трифлата</w:t>
      </w:r>
      <w:proofErr w:type="spellEnd"/>
      <w:r>
        <w:t xml:space="preserve"> 4-нитрофенилдиазония </w:t>
      </w:r>
      <w:r w:rsidR="00EC2BE4" w:rsidRPr="00EC2BE4">
        <w:rPr>
          <w:b/>
        </w:rPr>
        <w:t>1</w:t>
      </w:r>
      <w:r w:rsidR="00EC2BE4" w:rsidRPr="00EC2BE4">
        <w:rPr>
          <w:b/>
          <w:lang w:val="en-US"/>
        </w:rPr>
        <w:t>c</w:t>
      </w:r>
      <w:r w:rsidR="00EC2BE4" w:rsidRPr="00EC2BE4">
        <w:t xml:space="preserve"> </w:t>
      </w:r>
      <w:r>
        <w:t xml:space="preserve">значительно меньше, чем </w:t>
      </w:r>
      <w:proofErr w:type="spellStart"/>
      <w:r>
        <w:t>метокси</w:t>
      </w:r>
      <w:proofErr w:type="spellEnd"/>
      <w:r>
        <w:t xml:space="preserve"> производного</w:t>
      </w:r>
      <w:r w:rsidR="00EC2BE4" w:rsidRPr="00EC2BE4">
        <w:t xml:space="preserve"> </w:t>
      </w:r>
      <w:r w:rsidR="00EC2BE4" w:rsidRPr="00EC2BE4">
        <w:rPr>
          <w:b/>
        </w:rPr>
        <w:t>2</w:t>
      </w:r>
      <w:r w:rsidR="00EC2BE4" w:rsidRPr="00EC2BE4">
        <w:t xml:space="preserve"> (</w:t>
      </w:r>
      <w:r w:rsidR="00EC2BE4">
        <w:t>рисунок</w:t>
      </w:r>
      <w:r w:rsidR="00EC2BE4" w:rsidRPr="00EC2BE4">
        <w:t xml:space="preserve"> 10)</w:t>
      </w:r>
      <w:r w:rsidR="00657505">
        <w:t xml:space="preserve"> </w:t>
      </w:r>
      <w:r w:rsidR="00657505" w:rsidRPr="00657505">
        <w:rPr>
          <w:highlight w:val="red"/>
        </w:rPr>
        <w:t>(указать врем</w:t>
      </w:r>
      <w:r w:rsidR="00657505">
        <w:rPr>
          <w:highlight w:val="red"/>
        </w:rPr>
        <w:t>ена</w:t>
      </w:r>
      <w:r w:rsidR="00657505" w:rsidRPr="00657505">
        <w:rPr>
          <w:highlight w:val="red"/>
        </w:rPr>
        <w:t xml:space="preserve"> в ч. в этом месте</w:t>
      </w:r>
      <w:r w:rsidR="00657505">
        <w:t>)</w:t>
      </w:r>
      <w:r w:rsidR="00EC2BE4">
        <w:t>.</w:t>
      </w:r>
      <w:r>
        <w:t xml:space="preserve"> </w:t>
      </w:r>
    </w:p>
    <w:p w:rsidR="009B6386" w:rsidRDefault="00FC1A85">
      <w:pPr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-36195</wp:posOffset>
            </wp:positionV>
            <wp:extent cx="4647565" cy="3486150"/>
            <wp:effectExtent l="19050" t="0" r="63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2ED">
        <w:t xml:space="preserve">Рисунок 10. Изотермическое разложение </w:t>
      </w:r>
      <w:proofErr w:type="spellStart"/>
      <w:r w:rsidR="003E42ED">
        <w:t>трифлатов</w:t>
      </w:r>
      <w:proofErr w:type="spellEnd"/>
      <w:r w:rsidR="003E42ED">
        <w:t xml:space="preserve"> 4-метокси</w:t>
      </w:r>
      <w:r w:rsidR="00EC2BE4">
        <w:t>бензол</w:t>
      </w:r>
      <w:r w:rsidR="003E42ED">
        <w:t xml:space="preserve">диазония </w:t>
      </w:r>
      <w:r w:rsidR="00EC2BE4" w:rsidRPr="00EC2BE4">
        <w:rPr>
          <w:b/>
        </w:rPr>
        <w:t>2</w:t>
      </w:r>
      <w:r w:rsidR="00EC2BE4">
        <w:t xml:space="preserve"> </w:t>
      </w:r>
      <w:r w:rsidR="003E42ED">
        <w:t xml:space="preserve">и </w:t>
      </w:r>
    </w:p>
    <w:p w:rsidR="009B6386" w:rsidRDefault="003E42ED">
      <w:pPr>
        <w:jc w:val="center"/>
      </w:pPr>
      <w:r>
        <w:t>4-нитро</w:t>
      </w:r>
      <w:r w:rsidR="00EC2BE4">
        <w:t>бензол</w:t>
      </w:r>
      <w:r>
        <w:t xml:space="preserve">диазония  </w:t>
      </w:r>
      <w:r w:rsidR="00EC2BE4" w:rsidRPr="00EC2BE4">
        <w:rPr>
          <w:b/>
        </w:rPr>
        <w:t>1</w:t>
      </w:r>
      <w:r w:rsidR="00EC2BE4" w:rsidRPr="00EC2BE4">
        <w:rPr>
          <w:b/>
          <w:lang w:val="en-US"/>
        </w:rPr>
        <w:t>c</w:t>
      </w:r>
      <w:r w:rsidR="00EC2BE4" w:rsidRPr="00EC2BE4">
        <w:t xml:space="preserve"> </w:t>
      </w:r>
      <w:r>
        <w:t>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w:rsidR="009B6386" w:rsidRDefault="009B6386"/>
    <w:p w:rsidR="009B6386" w:rsidRDefault="003E42ED">
      <w:r>
        <w:t xml:space="preserve">Значительное влияние на стабильность </w:t>
      </w:r>
      <w:proofErr w:type="spellStart"/>
      <w:r>
        <w:t>диазониевых</w:t>
      </w:r>
      <w:proofErr w:type="spellEnd"/>
      <w:r>
        <w:t xml:space="preserve"> солей оказывает </w:t>
      </w:r>
      <w:proofErr w:type="spellStart"/>
      <w:r>
        <w:t>положени</w:t>
      </w:r>
      <w:proofErr w:type="gramStart"/>
      <w:r>
        <w:t>e</w:t>
      </w:r>
      <w:proofErr w:type="spellEnd"/>
      <w:proofErr w:type="gramEnd"/>
      <w:r>
        <w:t xml:space="preserve"> заместителя в </w:t>
      </w:r>
      <w:proofErr w:type="spellStart"/>
      <w:r>
        <w:t>бензольном</w:t>
      </w:r>
      <w:proofErr w:type="spellEnd"/>
      <w:r>
        <w:t xml:space="preserve"> кольце. Для </w:t>
      </w:r>
      <w:proofErr w:type="spellStart"/>
      <w:r>
        <w:t>трифлатов</w:t>
      </w:r>
      <w:proofErr w:type="spellEnd"/>
      <w:r>
        <w:t xml:space="preserve"> </w:t>
      </w:r>
      <w:proofErr w:type="spellStart"/>
      <w:r>
        <w:t>нитро</w:t>
      </w:r>
      <w:r w:rsidR="00EF7859">
        <w:t>бензол</w:t>
      </w:r>
      <w:r>
        <w:t>диазония</w:t>
      </w:r>
      <w:proofErr w:type="spellEnd"/>
      <w:r>
        <w:t xml:space="preserve"> наибольшее время разложения у </w:t>
      </w:r>
      <w:proofErr w:type="spellStart"/>
      <w:r>
        <w:t>орт</w:t>
      </w:r>
      <w:proofErr w:type="gramStart"/>
      <w:r>
        <w:t>о</w:t>
      </w:r>
      <w:proofErr w:type="spellEnd"/>
      <w:r>
        <w:t>-</w:t>
      </w:r>
      <w:proofErr w:type="gramEnd"/>
      <w:r>
        <w:t xml:space="preserve"> производного</w:t>
      </w:r>
      <w:r w:rsidR="00EF7859">
        <w:t xml:space="preserve"> </w:t>
      </w:r>
      <w:r w:rsidR="00EF7859" w:rsidRPr="00EF7859">
        <w:rPr>
          <w:b/>
        </w:rPr>
        <w:t>1</w:t>
      </w:r>
      <w:r w:rsidR="00EF7859" w:rsidRPr="00EF7859">
        <w:rPr>
          <w:b/>
          <w:lang w:val="en-US"/>
        </w:rPr>
        <w:t>a</w:t>
      </w:r>
      <w:r>
        <w:t>, значительно менее стабильн</w:t>
      </w:r>
      <w:r w:rsidR="00EF7859">
        <w:t>ы</w:t>
      </w:r>
      <w:r>
        <w:t xml:space="preserve"> мета- </w:t>
      </w:r>
      <w:r w:rsidR="00E74550" w:rsidRPr="00E74550">
        <w:rPr>
          <w:b/>
        </w:rPr>
        <w:t>1</w:t>
      </w:r>
      <w:r w:rsidR="00E74550" w:rsidRPr="00E74550">
        <w:rPr>
          <w:b/>
          <w:lang w:val="en-US"/>
        </w:rPr>
        <w:t>b</w:t>
      </w:r>
      <w:r w:rsidR="00E74550" w:rsidRPr="00E74550">
        <w:t xml:space="preserve"> </w:t>
      </w:r>
      <w:r>
        <w:t xml:space="preserve">и наименьшей стабильностью обладает </w:t>
      </w:r>
      <w:proofErr w:type="spellStart"/>
      <w:r>
        <w:t>трифлат</w:t>
      </w:r>
      <w:proofErr w:type="spellEnd"/>
      <w:r>
        <w:t xml:space="preserve"> пара-</w:t>
      </w:r>
      <w:proofErr w:type="spellStart"/>
      <w:r>
        <w:t>нитро</w:t>
      </w:r>
      <w:r w:rsidR="00E74550">
        <w:t>бензол</w:t>
      </w:r>
      <w:r>
        <w:t>диазония</w:t>
      </w:r>
      <w:proofErr w:type="spellEnd"/>
      <w:r w:rsidR="00E74550" w:rsidRPr="00E74550">
        <w:t xml:space="preserve"> </w:t>
      </w:r>
      <w:r w:rsidR="00E74550" w:rsidRPr="00E74550">
        <w:rPr>
          <w:b/>
        </w:rPr>
        <w:t>1</w:t>
      </w:r>
      <w:r w:rsidR="00E74550" w:rsidRPr="00E74550">
        <w:rPr>
          <w:b/>
          <w:lang w:val="en-US"/>
        </w:rPr>
        <w:t>c</w:t>
      </w:r>
      <w:r>
        <w:t xml:space="preserve"> при всех трех температурах.  Согласуются с этим и значения максимальных тепловых эффектов. </w:t>
      </w:r>
      <w:r w:rsidRPr="00E74550">
        <w:rPr>
          <w:highlight w:val="green"/>
        </w:rPr>
        <w:t>Однако, требуется более подробный анализ с аппроксимацией на стандартные условия</w:t>
      </w:r>
      <w:r w:rsidR="00E74550" w:rsidRPr="00E74550">
        <w:rPr>
          <w:highlight w:val="green"/>
        </w:rPr>
        <w:t xml:space="preserve"> </w:t>
      </w:r>
      <w:r w:rsidR="00E74550" w:rsidRPr="00E74550">
        <w:rPr>
          <w:highlight w:val="red"/>
        </w:rPr>
        <w:t xml:space="preserve">(Стоит ли </w:t>
      </w:r>
      <w:r w:rsidR="00657505">
        <w:rPr>
          <w:highlight w:val="red"/>
        </w:rPr>
        <w:t xml:space="preserve">для данной статьи </w:t>
      </w:r>
      <w:r w:rsidR="00E74550" w:rsidRPr="00E74550">
        <w:rPr>
          <w:highlight w:val="red"/>
        </w:rPr>
        <w:t>это писать</w:t>
      </w:r>
      <w:proofErr w:type="gramStart"/>
      <w:r w:rsidR="00E74550" w:rsidRPr="00E74550">
        <w:rPr>
          <w:highlight w:val="red"/>
        </w:rPr>
        <w:t xml:space="preserve"> ?</w:t>
      </w:r>
      <w:proofErr w:type="gramEnd"/>
      <w:r w:rsidR="00E74550" w:rsidRPr="00E74550">
        <w:rPr>
          <w:highlight w:val="red"/>
        </w:rPr>
        <w:t>??)</w:t>
      </w:r>
      <w:r w:rsidRPr="00E74550">
        <w:rPr>
          <w:highlight w:val="red"/>
        </w:rPr>
        <w:t>.</w:t>
      </w:r>
      <w:r>
        <w:t xml:space="preserve"> Результаты представлены в таблице </w:t>
      </w:r>
      <w:r w:rsidR="00E74550">
        <w:t>4</w:t>
      </w:r>
      <w:r>
        <w:t xml:space="preserve"> и рисунке 11.</w:t>
      </w:r>
    </w:p>
    <w:p w:rsidR="009B6386" w:rsidRDefault="00FC1A85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224790</wp:posOffset>
            </wp:positionV>
            <wp:extent cx="5189855" cy="3893185"/>
            <wp:effectExtent l="1905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jc w:val="center"/>
      </w:pPr>
      <w:r>
        <w:t xml:space="preserve">Рисунок 11. Тепловой поток при изотермическом разложении </w:t>
      </w:r>
      <w:proofErr w:type="spellStart"/>
      <w:r>
        <w:t>трифлатов</w:t>
      </w:r>
      <w:proofErr w:type="spellEnd"/>
      <w:r>
        <w:t xml:space="preserve"> </w:t>
      </w:r>
    </w:p>
    <w:p w:rsidR="009B6386" w:rsidRPr="001824A4" w:rsidRDefault="003E42ED">
      <w:pPr>
        <w:jc w:val="center"/>
      </w:pPr>
      <w:r>
        <w:t>2-, 3- и 4-нитро</w:t>
      </w:r>
      <w:r w:rsidR="00E74550">
        <w:t>бензол</w:t>
      </w:r>
      <w:r>
        <w:t xml:space="preserve">диазония </w:t>
      </w:r>
      <w:r w:rsidR="00E74550" w:rsidRPr="00E74550">
        <w:rPr>
          <w:b/>
        </w:rPr>
        <w:t>1</w:t>
      </w:r>
      <w:r w:rsidR="00E74550" w:rsidRPr="00E74550">
        <w:rPr>
          <w:b/>
          <w:lang w:val="en-US"/>
        </w:rPr>
        <w:t>a</w:t>
      </w:r>
      <w:r w:rsidR="00E74550" w:rsidRPr="00E74550">
        <w:rPr>
          <w:b/>
        </w:rPr>
        <w:t>-</w:t>
      </w:r>
      <w:r w:rsidR="00E74550" w:rsidRPr="00E74550">
        <w:rPr>
          <w:b/>
          <w:lang w:val="en-US"/>
        </w:rPr>
        <w:t>c</w:t>
      </w:r>
      <w:r w:rsidR="00E74550" w:rsidRPr="00E74550">
        <w:t xml:space="preserve"> </w:t>
      </w:r>
      <w:r>
        <w:t>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 w:rsidR="001824A4" w:rsidRPr="001824A4">
        <w:t xml:space="preserve"> (</w:t>
      </w:r>
      <w:r w:rsidR="001824A4" w:rsidRPr="00005FC7">
        <w:rPr>
          <w:highlight w:val="red"/>
        </w:rPr>
        <w:t xml:space="preserve">Чем отличаются эти результаты для </w:t>
      </w:r>
      <w:r w:rsidR="001824A4" w:rsidRPr="00005FC7">
        <w:rPr>
          <w:b/>
          <w:highlight w:val="red"/>
        </w:rPr>
        <w:t>1с</w:t>
      </w:r>
      <w:r w:rsidR="001824A4" w:rsidRPr="00005FC7">
        <w:rPr>
          <w:highlight w:val="red"/>
        </w:rPr>
        <w:t xml:space="preserve"> от данных на рис. 8</w:t>
      </w:r>
      <w:r w:rsidR="00005FC7" w:rsidRPr="00005FC7">
        <w:rPr>
          <w:highlight w:val="red"/>
        </w:rPr>
        <w:t xml:space="preserve"> и</w:t>
      </w:r>
      <w:r w:rsidR="001824A4" w:rsidRPr="00005FC7">
        <w:rPr>
          <w:highlight w:val="red"/>
        </w:rPr>
        <w:t xml:space="preserve"> 10</w:t>
      </w:r>
      <w:proofErr w:type="gramStart"/>
      <w:r w:rsidR="00005FC7" w:rsidRPr="00005FC7">
        <w:rPr>
          <w:highlight w:val="red"/>
        </w:rPr>
        <w:t xml:space="preserve"> ?</w:t>
      </w:r>
      <w:proofErr w:type="gramEnd"/>
      <w:r w:rsidR="00005FC7" w:rsidRPr="00005FC7">
        <w:rPr>
          <w:highlight w:val="red"/>
        </w:rPr>
        <w:t xml:space="preserve"> </w:t>
      </w:r>
      <w:r w:rsidR="00F23DC5">
        <w:rPr>
          <w:highlight w:val="red"/>
        </w:rPr>
        <w:t>Только м</w:t>
      </w:r>
      <w:r w:rsidR="00005FC7" w:rsidRPr="00005FC7">
        <w:rPr>
          <w:highlight w:val="red"/>
        </w:rPr>
        <w:t>асштабом</w:t>
      </w:r>
      <w:proofErr w:type="gramStart"/>
      <w:r w:rsidR="00005FC7" w:rsidRPr="00005FC7">
        <w:rPr>
          <w:highlight w:val="red"/>
        </w:rPr>
        <w:t xml:space="preserve"> ?</w:t>
      </w:r>
      <w:proofErr w:type="gramEnd"/>
      <w:r w:rsidR="00005FC7" w:rsidRPr="00005FC7">
        <w:rPr>
          <w:highlight w:val="red"/>
        </w:rPr>
        <w:t>)</w:t>
      </w:r>
      <w:r w:rsidR="001824A4">
        <w:t xml:space="preserve">   </w:t>
      </w:r>
    </w:p>
    <w:p w:rsidR="009B6386" w:rsidRDefault="009B6386"/>
    <w:p w:rsidR="008C56DA" w:rsidRDefault="003E42ED">
      <w:r>
        <w:t xml:space="preserve">Анализируя кинетические данные при различной температуре и аппроксимируя с помощью уравнения </w:t>
      </w:r>
      <w:proofErr w:type="gramStart"/>
      <w:r>
        <w:t>Аррениуса</w:t>
      </w:r>
      <w:proofErr w:type="gramEnd"/>
      <w:r>
        <w:t xml:space="preserve"> </w:t>
      </w:r>
      <w:r w:rsidR="00E74550">
        <w:t xml:space="preserve">мы </w:t>
      </w:r>
      <w:r>
        <w:t>рассчитали кинетические параметры реакций разложения на температуру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Результаты анализа представлены графически на рисунке 12. Сравнивая показатели, можно сделать вывод, что </w:t>
      </w:r>
      <w:proofErr w:type="spellStart"/>
      <w:r>
        <w:t>трифлат</w:t>
      </w:r>
      <w:proofErr w:type="spellEnd"/>
      <w:r>
        <w:t xml:space="preserve"> 4-метокси</w:t>
      </w:r>
      <w:r w:rsidR="00E74550">
        <w:t>бензол</w:t>
      </w:r>
      <w:r>
        <w:t>диазония</w:t>
      </w:r>
      <w:r w:rsidR="00E74550" w:rsidRPr="00E74550">
        <w:t xml:space="preserve"> </w:t>
      </w:r>
      <w:r w:rsidR="00E74550" w:rsidRPr="00E74550">
        <w:rPr>
          <w:b/>
        </w:rPr>
        <w:t>1</w:t>
      </w:r>
      <w:r w:rsidR="00E74550" w:rsidRPr="00E74550">
        <w:rPr>
          <w:b/>
          <w:lang w:val="en-US"/>
        </w:rPr>
        <w:t>d</w:t>
      </w:r>
      <w:r>
        <w:t xml:space="preserve"> значительно стабильнее в хранении при </w:t>
      </w:r>
      <w:proofErr w:type="gramStart"/>
      <w:r>
        <w:t>стандартных</w:t>
      </w:r>
      <w:proofErr w:type="gramEnd"/>
      <w:r>
        <w:t xml:space="preserve"> условия, чем все нитро производные</w:t>
      </w:r>
      <w:r w:rsidR="00E74550" w:rsidRPr="00E74550">
        <w:t xml:space="preserve"> </w:t>
      </w:r>
      <w:r w:rsidR="00E74550" w:rsidRPr="00E74550">
        <w:rPr>
          <w:b/>
        </w:rPr>
        <w:t>1</w:t>
      </w:r>
      <w:r w:rsidR="00E74550" w:rsidRPr="00E74550">
        <w:rPr>
          <w:b/>
          <w:lang w:val="en-US"/>
        </w:rPr>
        <w:t>a</w:t>
      </w:r>
      <w:r w:rsidR="00E74550" w:rsidRPr="00E74550">
        <w:rPr>
          <w:b/>
        </w:rPr>
        <w:t>-</w:t>
      </w:r>
      <w:r w:rsidR="00E74550" w:rsidRPr="00E74550">
        <w:rPr>
          <w:b/>
          <w:lang w:val="en-US"/>
        </w:rPr>
        <w:t>c</w:t>
      </w:r>
      <w:r>
        <w:t xml:space="preserve">. При различных положениях нитро группы в </w:t>
      </w:r>
      <w:proofErr w:type="spellStart"/>
      <w:r>
        <w:t>бензольном</w:t>
      </w:r>
      <w:proofErr w:type="spellEnd"/>
      <w:r>
        <w:t xml:space="preserve"> кольце наибольшей стабильностью обладает </w:t>
      </w:r>
      <w:proofErr w:type="spellStart"/>
      <w:r>
        <w:t>трифлат</w:t>
      </w:r>
      <w:proofErr w:type="spellEnd"/>
      <w:r>
        <w:t xml:space="preserve"> 3-нитрофенилдиазония</w:t>
      </w:r>
      <w:r w:rsidR="004C6F03" w:rsidRPr="004C6F03">
        <w:t xml:space="preserve"> </w:t>
      </w:r>
      <w:r w:rsidR="004C6F03" w:rsidRPr="004C6F03">
        <w:rPr>
          <w:b/>
        </w:rPr>
        <w:t>1</w:t>
      </w:r>
      <w:r w:rsidR="004C6F03" w:rsidRPr="004C6F03">
        <w:rPr>
          <w:b/>
          <w:lang w:val="en-US"/>
        </w:rPr>
        <w:t>b</w:t>
      </w:r>
      <w:r>
        <w:t xml:space="preserve">, значительно меньшей стабильностью обладает </w:t>
      </w:r>
      <w:r w:rsidRPr="00885C72">
        <w:rPr>
          <w:i/>
        </w:rPr>
        <w:t>пар</w:t>
      </w:r>
      <w:proofErr w:type="gramStart"/>
      <w:r w:rsidRPr="00885C72">
        <w:rPr>
          <w:i/>
        </w:rPr>
        <w:t>а</w:t>
      </w:r>
      <w:r>
        <w:t>-</w:t>
      </w:r>
      <w:proofErr w:type="gramEnd"/>
      <w:r>
        <w:t xml:space="preserve"> производное </w:t>
      </w:r>
      <w:r w:rsidR="004C6F03" w:rsidRPr="004C6F03">
        <w:rPr>
          <w:b/>
        </w:rPr>
        <w:t>1</w:t>
      </w:r>
      <w:r w:rsidR="004C6F03" w:rsidRPr="004C6F03">
        <w:rPr>
          <w:b/>
          <w:lang w:val="en-US"/>
        </w:rPr>
        <w:t>c</w:t>
      </w:r>
      <w:r w:rsidR="004C6F03" w:rsidRPr="004C6F03">
        <w:t xml:space="preserve"> </w:t>
      </w:r>
      <w:r>
        <w:t xml:space="preserve">и самой низкой </w:t>
      </w:r>
      <w:proofErr w:type="spellStart"/>
      <w:r w:rsidRPr="00885C72">
        <w:rPr>
          <w:i/>
        </w:rPr>
        <w:t>орто</w:t>
      </w:r>
      <w:proofErr w:type="spellEnd"/>
      <w:r>
        <w:t xml:space="preserve">-замещенная соль </w:t>
      </w:r>
      <w:proofErr w:type="spellStart"/>
      <w:r>
        <w:t>диазония</w:t>
      </w:r>
      <w:proofErr w:type="spellEnd"/>
      <w:r w:rsidR="004C6F03" w:rsidRPr="004C6F03">
        <w:t xml:space="preserve"> </w:t>
      </w:r>
      <w:r w:rsidR="004C6F03" w:rsidRPr="004C6F03">
        <w:rPr>
          <w:b/>
        </w:rPr>
        <w:t>1</w:t>
      </w:r>
      <w:r w:rsidR="004C6F03" w:rsidRPr="004C6F03">
        <w:rPr>
          <w:b/>
          <w:lang w:val="en-US"/>
        </w:rPr>
        <w:t>a</w:t>
      </w:r>
      <w:r w:rsidR="00885C72">
        <w:rPr>
          <w:b/>
        </w:rPr>
        <w:t xml:space="preserve"> </w:t>
      </w:r>
      <w:r w:rsidR="00885C72" w:rsidRPr="00885C72">
        <w:t>(рисунок 13</w:t>
      </w:r>
      <w:r w:rsidR="00885C72">
        <w:t xml:space="preserve"> </w:t>
      </w:r>
      <w:r w:rsidR="00885C72" w:rsidRPr="00885C72">
        <w:rPr>
          <w:highlight w:val="yellow"/>
        </w:rPr>
        <w:t>?</w:t>
      </w:r>
      <w:r w:rsidR="00885C72" w:rsidRPr="00885C72">
        <w:t>)</w:t>
      </w:r>
      <w:r w:rsidRPr="00885C72">
        <w:t>.</w:t>
      </w:r>
      <w:r>
        <w:t xml:space="preserve"> </w:t>
      </w:r>
      <w:r w:rsidR="00F23DC5" w:rsidRPr="00F23DC5">
        <w:rPr>
          <w:highlight w:val="green"/>
        </w:rPr>
        <w:t>Замена аниона также оказывает существенное влияние на сроки хранения</w:t>
      </w:r>
      <w:r w:rsidR="00F23DC5">
        <w:t xml:space="preserve"> </w:t>
      </w:r>
      <w:r w:rsidR="00F23DC5" w:rsidRPr="00F23DC5">
        <w:rPr>
          <w:highlight w:val="red"/>
        </w:rPr>
        <w:t xml:space="preserve">(Не </w:t>
      </w:r>
      <w:r w:rsidR="005209F9">
        <w:rPr>
          <w:highlight w:val="red"/>
        </w:rPr>
        <w:t>понимаю</w:t>
      </w:r>
      <w:r w:rsidR="00F23DC5" w:rsidRPr="00F23DC5">
        <w:rPr>
          <w:highlight w:val="red"/>
        </w:rPr>
        <w:t xml:space="preserve">.  </w:t>
      </w:r>
      <w:r w:rsidR="00F23DC5">
        <w:rPr>
          <w:highlight w:val="red"/>
        </w:rPr>
        <w:t>Р</w:t>
      </w:r>
      <w:r w:rsidR="00F23DC5" w:rsidRPr="00F23DC5">
        <w:rPr>
          <w:highlight w:val="red"/>
        </w:rPr>
        <w:t>исун</w:t>
      </w:r>
      <w:r w:rsidR="00F23DC5">
        <w:rPr>
          <w:highlight w:val="red"/>
        </w:rPr>
        <w:t>ок</w:t>
      </w:r>
      <w:r w:rsidR="00F23DC5" w:rsidRPr="00F23DC5">
        <w:rPr>
          <w:highlight w:val="red"/>
        </w:rPr>
        <w:t xml:space="preserve"> </w:t>
      </w:r>
      <w:r w:rsidR="00F23DC5">
        <w:rPr>
          <w:highlight w:val="red"/>
        </w:rPr>
        <w:t>12, по-моему, показывает</w:t>
      </w:r>
      <w:r w:rsidR="00F23DC5" w:rsidRPr="00F23DC5">
        <w:rPr>
          <w:highlight w:val="red"/>
        </w:rPr>
        <w:t xml:space="preserve">, что </w:t>
      </w:r>
      <w:r w:rsidR="00F23DC5">
        <w:rPr>
          <w:highlight w:val="red"/>
        </w:rPr>
        <w:t>смена</w:t>
      </w:r>
      <w:r w:rsidR="00F23DC5" w:rsidRPr="00F23DC5">
        <w:rPr>
          <w:highlight w:val="red"/>
        </w:rPr>
        <w:t xml:space="preserve"> анионов </w:t>
      </w:r>
      <w:r w:rsidR="00F23DC5">
        <w:rPr>
          <w:highlight w:val="red"/>
        </w:rPr>
        <w:t xml:space="preserve">значительно </w:t>
      </w:r>
      <w:r w:rsidR="00F23DC5" w:rsidRPr="00F23DC5">
        <w:rPr>
          <w:highlight w:val="red"/>
        </w:rPr>
        <w:t>меньше</w:t>
      </w:r>
      <w:r w:rsidR="00F23DC5">
        <w:rPr>
          <w:highlight w:val="red"/>
        </w:rPr>
        <w:t xml:space="preserve"> влияет на </w:t>
      </w:r>
      <w:proofErr w:type="spellStart"/>
      <w:r w:rsidR="00F23DC5">
        <w:rPr>
          <w:highlight w:val="red"/>
          <w:lang w:val="en-US"/>
        </w:rPr>
        <w:t>lnk</w:t>
      </w:r>
      <w:proofErr w:type="spellEnd"/>
      <w:r w:rsidR="00F23DC5" w:rsidRPr="00F23DC5">
        <w:rPr>
          <w:highlight w:val="red"/>
        </w:rPr>
        <w:t xml:space="preserve">, чем </w:t>
      </w:r>
      <w:r w:rsidR="00F23DC5">
        <w:rPr>
          <w:highlight w:val="red"/>
        </w:rPr>
        <w:t xml:space="preserve">смена </w:t>
      </w:r>
      <w:r w:rsidR="00F23DC5" w:rsidRPr="00F23DC5">
        <w:rPr>
          <w:highlight w:val="red"/>
        </w:rPr>
        <w:t xml:space="preserve"> заместителей</w:t>
      </w:r>
      <w:r w:rsidR="00C15A0C">
        <w:rPr>
          <w:highlight w:val="red"/>
        </w:rPr>
        <w:t xml:space="preserve">, </w:t>
      </w:r>
      <w:proofErr w:type="gramStart"/>
      <w:r w:rsidR="00C15A0C">
        <w:rPr>
          <w:highlight w:val="red"/>
        </w:rPr>
        <w:t>прямые</w:t>
      </w:r>
      <w:proofErr w:type="gramEnd"/>
      <w:r w:rsidR="00C15A0C">
        <w:rPr>
          <w:highlight w:val="red"/>
        </w:rPr>
        <w:t xml:space="preserve"> почти сливаются</w:t>
      </w:r>
      <w:r w:rsidR="00F23DC5">
        <w:rPr>
          <w:highlight w:val="red"/>
        </w:rPr>
        <w:t xml:space="preserve">. Этот же вывод следует и из данных разложения </w:t>
      </w:r>
      <w:r w:rsidR="005209F9">
        <w:rPr>
          <w:highlight w:val="red"/>
        </w:rPr>
        <w:t>ДСК-ТГА</w:t>
      </w:r>
      <w:r w:rsidR="000D6F5F">
        <w:rPr>
          <w:highlight w:val="red"/>
        </w:rPr>
        <w:t>. В то же время, рисун</w:t>
      </w:r>
      <w:r w:rsidR="00CD58B5">
        <w:rPr>
          <w:highlight w:val="red"/>
        </w:rPr>
        <w:t>ок</w:t>
      </w:r>
      <w:r w:rsidR="000D6F5F">
        <w:rPr>
          <w:highlight w:val="red"/>
        </w:rPr>
        <w:t xml:space="preserve"> 14 действительно показыва</w:t>
      </w:r>
      <w:r w:rsidR="00CD58B5">
        <w:rPr>
          <w:highlight w:val="red"/>
        </w:rPr>
        <w:t>е</w:t>
      </w:r>
      <w:r w:rsidR="000D6F5F">
        <w:rPr>
          <w:highlight w:val="red"/>
        </w:rPr>
        <w:t xml:space="preserve">т влияние </w:t>
      </w:r>
      <w:r w:rsidR="004C6F03">
        <w:rPr>
          <w:highlight w:val="red"/>
        </w:rPr>
        <w:t>аниона</w:t>
      </w:r>
      <w:r w:rsidR="0051246B">
        <w:rPr>
          <w:highlight w:val="red"/>
        </w:rPr>
        <w:t xml:space="preserve">. </w:t>
      </w:r>
      <w:proofErr w:type="gramStart"/>
      <w:r w:rsidR="0051246B">
        <w:rPr>
          <w:highlight w:val="red"/>
        </w:rPr>
        <w:t>Следует получше это все разъяснить</w:t>
      </w:r>
      <w:r w:rsidR="00F23DC5" w:rsidRPr="00F23DC5">
        <w:rPr>
          <w:highlight w:val="red"/>
        </w:rPr>
        <w:t>)</w:t>
      </w:r>
      <w:r w:rsidR="00F23DC5">
        <w:t xml:space="preserve"> </w:t>
      </w:r>
      <w:r>
        <w:t xml:space="preserve">Рассчитанные кинетические параметры </w:t>
      </w:r>
      <w:r w:rsidR="00F23DC5">
        <w:t xml:space="preserve">разложения </w:t>
      </w:r>
      <w:proofErr w:type="spellStart"/>
      <w:r>
        <w:t>диазониевых</w:t>
      </w:r>
      <w:proofErr w:type="spellEnd"/>
      <w:r>
        <w:t xml:space="preserve"> солей в стандартных условиях представлены в таблице </w:t>
      </w:r>
      <w:r w:rsidR="00F23DC5">
        <w:t>5</w:t>
      </w:r>
      <w:r>
        <w:t xml:space="preserve"> и графически на рисунках 13</w:t>
      </w:r>
      <w:r w:rsidR="008C56DA">
        <w:t xml:space="preserve">, </w:t>
      </w:r>
      <w:r>
        <w:t>14.</w:t>
      </w:r>
      <w:proofErr w:type="gramEnd"/>
    </w:p>
    <w:p w:rsidR="009B6386" w:rsidRDefault="003E42ED">
      <w:r>
        <w:t xml:space="preserve"> </w:t>
      </w:r>
    </w:p>
    <w:p w:rsidR="009B6386" w:rsidRDefault="009B6386">
      <w:pPr>
        <w:tabs>
          <w:tab w:val="left" w:pos="0"/>
        </w:tabs>
        <w:ind w:firstLine="0"/>
        <w:jc w:val="center"/>
        <w:rPr>
          <w:rFonts w:eastAsia="Liberation Serif" w:cs="Liberation Serif"/>
        </w:rPr>
      </w:pPr>
    </w:p>
    <w:p w:rsidR="009B6386" w:rsidRDefault="00FC1A85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286385</wp:posOffset>
            </wp:positionV>
            <wp:extent cx="4935220" cy="3733800"/>
            <wp:effectExtent l="1905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Pr="00816ACB" w:rsidRDefault="003E42ED">
      <w:pPr>
        <w:tabs>
          <w:tab w:val="left" w:pos="0"/>
        </w:tabs>
        <w:ind w:firstLine="0"/>
        <w:jc w:val="center"/>
      </w:pPr>
      <w:r>
        <w:t xml:space="preserve">Рисунок 12. Анализ Аррениуса для реакций разложения </w:t>
      </w:r>
      <w:proofErr w:type="spellStart"/>
      <w:r>
        <w:t>диазониевых</w:t>
      </w:r>
      <w:proofErr w:type="spellEnd"/>
      <w:r>
        <w:t xml:space="preserve"> солей</w:t>
      </w:r>
      <w:r w:rsidR="00872312" w:rsidRPr="00872312">
        <w:t xml:space="preserve"> </w:t>
      </w:r>
      <w:r w:rsidR="00872312" w:rsidRPr="00872312">
        <w:rPr>
          <w:b/>
        </w:rPr>
        <w:t>1-3</w:t>
      </w:r>
      <w:r w:rsidR="00816ACB">
        <w:t xml:space="preserve"> </w:t>
      </w:r>
      <w:r w:rsidR="00816ACB" w:rsidRPr="00816ACB">
        <w:rPr>
          <w:highlight w:val="yellow"/>
        </w:rPr>
        <w:t xml:space="preserve">(для упрощения </w:t>
      </w:r>
      <w:r w:rsidR="00816ACB">
        <w:rPr>
          <w:highlight w:val="yellow"/>
        </w:rPr>
        <w:t xml:space="preserve">этого и других </w:t>
      </w:r>
      <w:r w:rsidR="00816ACB" w:rsidRPr="00816ACB">
        <w:rPr>
          <w:highlight w:val="yellow"/>
        </w:rPr>
        <w:t>рисунк</w:t>
      </w:r>
      <w:r w:rsidR="00816ACB">
        <w:rPr>
          <w:highlight w:val="yellow"/>
        </w:rPr>
        <w:t>ов</w:t>
      </w:r>
      <w:r w:rsidR="00816ACB" w:rsidRPr="00816ACB">
        <w:rPr>
          <w:highlight w:val="yellow"/>
        </w:rPr>
        <w:t xml:space="preserve"> можно было бы привести номера солей над </w:t>
      </w:r>
      <w:r w:rsidR="00816ACB">
        <w:rPr>
          <w:highlight w:val="yellow"/>
        </w:rPr>
        <w:t>графиками</w:t>
      </w:r>
      <w:r w:rsidR="00816ACB" w:rsidRPr="00816ACB">
        <w:rPr>
          <w:highlight w:val="yellow"/>
        </w:rPr>
        <w:t>)</w:t>
      </w:r>
    </w:p>
    <w:p w:rsidR="009B6386" w:rsidRDefault="009B6386">
      <w:pPr>
        <w:tabs>
          <w:tab w:val="left" w:pos="0"/>
        </w:tabs>
        <w:ind w:firstLine="0"/>
        <w:jc w:val="center"/>
      </w:pPr>
    </w:p>
    <w:p w:rsidR="009B6386" w:rsidRDefault="003E42ED">
      <w:pPr>
        <w:tabs>
          <w:tab w:val="left" w:pos="0"/>
        </w:tabs>
        <w:ind w:firstLine="0"/>
        <w:jc w:val="right"/>
      </w:pPr>
      <w:r>
        <w:t xml:space="preserve">Таблица </w:t>
      </w:r>
      <w:r w:rsidR="009E1B34">
        <w:t>5</w:t>
      </w:r>
      <w:r>
        <w:t xml:space="preserve"> </w:t>
      </w:r>
    </w:p>
    <w:p w:rsidR="009B6386" w:rsidRDefault="003E42ED">
      <w:pPr>
        <w:tabs>
          <w:tab w:val="left" w:pos="0"/>
        </w:tabs>
        <w:ind w:firstLine="0"/>
        <w:jc w:val="center"/>
      </w:pPr>
      <w:r>
        <w:t xml:space="preserve">Рассчитанные значения кинетических параметров реакций </w:t>
      </w:r>
    </w:p>
    <w:p w:rsidR="009B6386" w:rsidRDefault="003E42ED">
      <w:pPr>
        <w:tabs>
          <w:tab w:val="left" w:pos="0"/>
        </w:tabs>
        <w:ind w:firstLine="0"/>
        <w:jc w:val="center"/>
      </w:pPr>
      <w:r>
        <w:t xml:space="preserve">разложения </w:t>
      </w:r>
      <w:proofErr w:type="spellStart"/>
      <w:r>
        <w:t>диазониевых</w:t>
      </w:r>
      <w:proofErr w:type="spellEnd"/>
      <w:r>
        <w:t xml:space="preserve"> солей </w:t>
      </w:r>
      <w:r w:rsidR="00872312" w:rsidRPr="00872312">
        <w:rPr>
          <w:b/>
        </w:rPr>
        <w:t>1-3</w:t>
      </w:r>
      <w:r w:rsidR="00872312" w:rsidRPr="00872312">
        <w:t xml:space="preserve"> </w:t>
      </w:r>
      <w:r>
        <w:t>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726"/>
        <w:gridCol w:w="2333"/>
        <w:gridCol w:w="2289"/>
        <w:gridCol w:w="2292"/>
      </w:tblGrid>
      <w:tr w:rsidR="009B6386">
        <w:trPr>
          <w:tblHeader/>
        </w:trPr>
        <w:tc>
          <w:tcPr>
            <w:tcW w:w="27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B6386" w:rsidRDefault="003E42ED">
            <w:pPr>
              <w:pStyle w:val="aa"/>
              <w:ind w:firstLine="0"/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B6386" w:rsidRDefault="003E42ED">
            <w:pPr>
              <w:pStyle w:val="a9"/>
              <w:ind w:firstLine="0"/>
              <w:jc w:val="center"/>
            </w:pPr>
            <w:r>
              <w:t>k</w:t>
            </w:r>
            <w:r>
              <w:rPr>
                <w:vertAlign w:val="subscript"/>
              </w:rPr>
              <w:t>298</w:t>
            </w:r>
            <w:r>
              <w:t>, g · mol</w:t>
            </w:r>
            <w:r>
              <w:rPr>
                <w:vertAlign w:val="superscript"/>
              </w:rPr>
              <w:t>-1</w:t>
            </w:r>
            <w:r>
              <w:t xml:space="preserve"> · с</w:t>
            </w:r>
            <w:r>
              <w:rPr>
                <w:vertAlign w:val="superscript"/>
              </w:rPr>
              <w:t>-1</w:t>
            </w:r>
            <w:r>
              <w:t> 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B6386" w:rsidRDefault="003E42ED">
            <w:pPr>
              <w:pStyle w:val="a9"/>
              <w:ind w:firstLine="0"/>
              <w:jc w:val="center"/>
            </w:pPr>
            <w:proofErr w:type="spellStart"/>
            <w:r>
              <w:t>Ea</w:t>
            </w:r>
            <w:proofErr w:type="spellEnd"/>
            <w:r>
              <w:t xml:space="preserve">, </w:t>
            </w:r>
            <w:proofErr w:type="spellStart"/>
            <w:r>
              <w:t>kJ</w:t>
            </w:r>
            <w:proofErr w:type="spellEnd"/>
            <w:r>
              <w:t>/</w:t>
            </w:r>
            <w:proofErr w:type="spellStart"/>
            <w:r>
              <w:t>mol</w:t>
            </w:r>
            <w:proofErr w:type="spellEnd"/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B6386" w:rsidRDefault="003E42ED">
            <w:pPr>
              <w:pStyle w:val="a9"/>
              <w:ind w:firstLine="0"/>
              <w:jc w:val="center"/>
            </w:pPr>
            <w:r>
              <w:t>C</w:t>
            </w:r>
            <w:r>
              <w:rPr>
                <w:vertAlign w:val="subscript"/>
              </w:rPr>
              <w:t>0</w:t>
            </w:r>
          </w:p>
        </w:tc>
      </w:tr>
      <w:tr w:rsidR="00A55F22">
        <w:trPr>
          <w:trHeight w:val="543"/>
        </w:trPr>
        <w:tc>
          <w:tcPr>
            <w:tcW w:w="272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55F22" w:rsidRDefault="00A55F22">
            <w:pPr>
              <w:pStyle w:val="a9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111.4</w:t>
            </w:r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1.21*10</w:t>
            </w:r>
            <w:r>
              <w:rPr>
                <w:vertAlign w:val="superscript"/>
              </w:rPr>
              <w:t>-3</w:t>
            </w:r>
          </w:p>
        </w:tc>
      </w:tr>
      <w:tr w:rsidR="00A55F22">
        <w:trPr>
          <w:trHeight w:val="543"/>
        </w:trPr>
        <w:tc>
          <w:tcPr>
            <w:tcW w:w="272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55F22" w:rsidRDefault="00A55F22">
            <w:pPr>
              <w:pStyle w:val="a9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159.7</w:t>
            </w:r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-6</w:t>
            </w:r>
          </w:p>
        </w:tc>
      </w:tr>
      <w:tr w:rsidR="00A55F22">
        <w:trPr>
          <w:trHeight w:val="543"/>
        </w:trPr>
        <w:tc>
          <w:tcPr>
            <w:tcW w:w="272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55F22" w:rsidRDefault="00A55F22">
            <w:pPr>
              <w:pStyle w:val="a9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173.0</w:t>
            </w:r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5.02*10</w:t>
            </w:r>
            <w:r>
              <w:rPr>
                <w:vertAlign w:val="superscript"/>
              </w:rPr>
              <w:t>-6</w:t>
            </w:r>
          </w:p>
        </w:tc>
      </w:tr>
      <w:tr w:rsidR="00A55F22">
        <w:trPr>
          <w:trHeight w:val="543"/>
        </w:trPr>
        <w:tc>
          <w:tcPr>
            <w:tcW w:w="272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55F22" w:rsidRDefault="00A55F22">
            <w:pPr>
              <w:pStyle w:val="a9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>MeO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 w:rsidRPr="008631B0">
              <w:rPr>
                <w:rFonts w:ascii="Times New Roman" w:hAnsi="Times New Roman"/>
                <w:b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187.1</w:t>
            </w:r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A55F22" w:rsidRDefault="00A55F22" w:rsidP="00A55F22">
            <w:pPr>
              <w:pStyle w:val="a9"/>
              <w:ind w:firstLine="0"/>
              <w:jc w:val="center"/>
            </w:pPr>
            <w:r>
              <w:t>2.39*10</w:t>
            </w:r>
            <w:r>
              <w:rPr>
                <w:vertAlign w:val="superscript"/>
              </w:rPr>
              <w:t>-4</w:t>
            </w:r>
          </w:p>
        </w:tc>
      </w:tr>
      <w:tr w:rsidR="00872312">
        <w:trPr>
          <w:trHeight w:val="543"/>
        </w:trPr>
        <w:tc>
          <w:tcPr>
            <w:tcW w:w="272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72312" w:rsidRDefault="00872312">
            <w:pPr>
              <w:pStyle w:val="a9"/>
              <w:ind w:firstLine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872312" w:rsidRDefault="00872312" w:rsidP="008402EC">
            <w:pPr>
              <w:pStyle w:val="a9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872312" w:rsidRDefault="00872312" w:rsidP="008402EC">
            <w:pPr>
              <w:pStyle w:val="a9"/>
              <w:ind w:firstLine="0"/>
              <w:jc w:val="center"/>
            </w:pPr>
            <w:r>
              <w:t>131.7</w:t>
            </w:r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872312" w:rsidRDefault="00872312" w:rsidP="008402EC">
            <w:pPr>
              <w:pStyle w:val="a9"/>
              <w:ind w:firstLine="0"/>
              <w:jc w:val="center"/>
            </w:pPr>
            <w:r>
              <w:t>2.20*10</w:t>
            </w:r>
            <w:r>
              <w:rPr>
                <w:vertAlign w:val="superscript"/>
              </w:rPr>
              <w:t>-5</w:t>
            </w:r>
          </w:p>
        </w:tc>
      </w:tr>
      <w:tr w:rsidR="009B6386">
        <w:trPr>
          <w:trHeight w:val="543"/>
        </w:trPr>
        <w:tc>
          <w:tcPr>
            <w:tcW w:w="272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B6386" w:rsidRDefault="00872312">
            <w:pPr>
              <w:pStyle w:val="a9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</w:t>
            </w:r>
            <w:r w:rsidRPr="00744CE7">
              <w:rPr>
                <w:rFonts w:ascii="Times New Roman" w:hAnsi="Times New Roman"/>
                <w:szCs w:val="28"/>
                <w:lang w:val="en-US"/>
              </w:rPr>
              <w:t>-NO</w:t>
            </w:r>
            <w:r w:rsidRPr="00744CE7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 w:rsidRPr="006B73E8"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 w:rsidRPr="005D2290"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 w:rsidRPr="005D2290"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ind w:firstLine="0"/>
              <w:jc w:val="center"/>
            </w:pPr>
            <w:r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2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ind w:firstLine="0"/>
              <w:jc w:val="center"/>
            </w:pPr>
            <w:r>
              <w:rPr>
                <w:rFonts w:cs="Liberation Serif"/>
              </w:rPr>
              <w:t>140.3</w:t>
            </w:r>
          </w:p>
        </w:tc>
        <w:tc>
          <w:tcPr>
            <w:tcW w:w="22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9B6386" w:rsidRDefault="003E42ED">
            <w:pPr>
              <w:pStyle w:val="a9"/>
              <w:ind w:firstLine="0"/>
              <w:jc w:val="center"/>
            </w:pPr>
            <w:r>
              <w:rPr>
                <w:rFonts w:cs="Liberation Serif"/>
              </w:rPr>
              <w:t>4.04*10</w:t>
            </w:r>
            <w:r>
              <w:rPr>
                <w:rFonts w:cs="Liberation Serif"/>
                <w:vertAlign w:val="superscript"/>
              </w:rPr>
              <w:t>-4</w:t>
            </w:r>
          </w:p>
        </w:tc>
      </w:tr>
    </w:tbl>
    <w:p w:rsidR="009B6386" w:rsidRPr="00872312" w:rsidRDefault="009B6386">
      <w:pPr>
        <w:rPr>
          <w:lang w:val="en-US"/>
        </w:rPr>
      </w:pPr>
    </w:p>
    <w:p w:rsidR="009B6386" w:rsidRDefault="00FC1A85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5715</wp:posOffset>
            </wp:positionV>
            <wp:extent cx="4951730" cy="3703955"/>
            <wp:effectExtent l="19050" t="0" r="127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2ED">
        <w:t xml:space="preserve">Рисунок 13. Рассчитанные кинетические кривые разложения </w:t>
      </w:r>
      <w:proofErr w:type="spellStart"/>
      <w:r w:rsidR="003E42ED">
        <w:t>трифлатов</w:t>
      </w:r>
      <w:proofErr w:type="spellEnd"/>
      <w:r w:rsidR="003E42ED">
        <w:t xml:space="preserve"> </w:t>
      </w:r>
    </w:p>
    <w:p w:rsidR="009B6386" w:rsidRDefault="003E42ED">
      <w:pPr>
        <w:tabs>
          <w:tab w:val="left" w:pos="0"/>
        </w:tabs>
        <w:ind w:firstLine="0"/>
        <w:jc w:val="center"/>
      </w:pPr>
      <w:r>
        <w:t>2-, 3- и 4-нитро</w:t>
      </w:r>
      <w:r w:rsidR="00005FC7">
        <w:t>бензол</w:t>
      </w:r>
      <w:r>
        <w:t xml:space="preserve">диазония </w:t>
      </w:r>
      <w:r w:rsidR="00005FC7" w:rsidRPr="00005FC7">
        <w:rPr>
          <w:b/>
        </w:rPr>
        <w:t>1</w:t>
      </w:r>
      <w:r w:rsidR="00005FC7" w:rsidRPr="00005FC7">
        <w:rPr>
          <w:b/>
          <w:lang w:val="en-US"/>
        </w:rPr>
        <w:t>a</w:t>
      </w:r>
      <w:r w:rsidR="00005FC7" w:rsidRPr="00005FC7">
        <w:rPr>
          <w:b/>
        </w:rPr>
        <w:t>-</w:t>
      </w:r>
      <w:r w:rsidR="00005FC7" w:rsidRPr="00005FC7">
        <w:rPr>
          <w:b/>
          <w:lang w:val="en-US"/>
        </w:rPr>
        <w:t>c</w:t>
      </w:r>
      <w:r w:rsidR="00005FC7" w:rsidRPr="00005FC7">
        <w:t xml:space="preserve"> </w:t>
      </w:r>
      <w:r>
        <w:t>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>.</w:t>
      </w:r>
    </w:p>
    <w:p w:rsidR="009B6386" w:rsidRDefault="00FC1A85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234950</wp:posOffset>
            </wp:positionV>
            <wp:extent cx="5004435" cy="3764280"/>
            <wp:effectExtent l="19050" t="0" r="571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tabs>
          <w:tab w:val="left" w:pos="0"/>
        </w:tabs>
        <w:ind w:firstLine="0"/>
        <w:jc w:val="center"/>
      </w:pPr>
      <w:r>
        <w:t xml:space="preserve">Рисунок 14. Рассчитанные кинетические кривые разложения </w:t>
      </w:r>
      <w:proofErr w:type="spellStart"/>
      <w:r>
        <w:t>тозилата</w:t>
      </w:r>
      <w:proofErr w:type="spellEnd"/>
      <w:r w:rsidR="00005FC7">
        <w:t xml:space="preserve"> </w:t>
      </w:r>
      <w:r w:rsidR="00005FC7" w:rsidRPr="00005FC7">
        <w:rPr>
          <w:b/>
        </w:rPr>
        <w:t>2</w:t>
      </w:r>
      <w:r>
        <w:t xml:space="preserve">, </w:t>
      </w:r>
    </w:p>
    <w:p w:rsidR="009B6386" w:rsidRDefault="003E42ED">
      <w:pPr>
        <w:tabs>
          <w:tab w:val="left" w:pos="0"/>
        </w:tabs>
        <w:ind w:firstLine="0"/>
        <w:jc w:val="center"/>
      </w:pPr>
      <w:proofErr w:type="spellStart"/>
      <w:r>
        <w:t>трифлата</w:t>
      </w:r>
      <w:proofErr w:type="spellEnd"/>
      <w:r>
        <w:t xml:space="preserve"> </w:t>
      </w:r>
      <w:r w:rsidR="00005FC7" w:rsidRPr="00005FC7">
        <w:rPr>
          <w:b/>
        </w:rPr>
        <w:t>1</w:t>
      </w:r>
      <w:r w:rsidR="00005FC7" w:rsidRPr="00005FC7">
        <w:rPr>
          <w:b/>
          <w:lang w:val="en-US"/>
        </w:rPr>
        <w:t>c</w:t>
      </w:r>
      <w:r w:rsidR="00005FC7" w:rsidRPr="00005FC7">
        <w:t xml:space="preserve"> </w:t>
      </w:r>
      <w:r>
        <w:t xml:space="preserve">и </w:t>
      </w:r>
      <w:proofErr w:type="spellStart"/>
      <w:r>
        <w:t>тетрафторбората</w:t>
      </w:r>
      <w:proofErr w:type="spellEnd"/>
      <w:r>
        <w:t xml:space="preserve"> </w:t>
      </w:r>
      <w:r w:rsidR="00005FC7" w:rsidRPr="00005FC7">
        <w:rPr>
          <w:b/>
        </w:rPr>
        <w:t>3</w:t>
      </w:r>
      <w:r w:rsidR="00005FC7" w:rsidRPr="00005FC7">
        <w:t xml:space="preserve"> </w:t>
      </w:r>
      <w:r>
        <w:t>4-нитро</w:t>
      </w:r>
      <w:r w:rsidR="00005FC7">
        <w:t>бензол</w:t>
      </w:r>
      <w:r>
        <w:t>диазония при 25 </w:t>
      </w:r>
      <w:proofErr w:type="spellStart"/>
      <w:r>
        <w:rPr>
          <w:vertAlign w:val="superscript"/>
        </w:rPr>
        <w:t>о</w:t>
      </w:r>
      <w:r w:rsidR="008402EC">
        <w:t>С</w:t>
      </w:r>
      <w:proofErr w:type="spellEnd"/>
    </w:p>
    <w:p w:rsidR="008402EC" w:rsidRPr="00372C51" w:rsidRDefault="008402EC" w:rsidP="008402EC">
      <w:pPr>
        <w:tabs>
          <w:tab w:val="left" w:pos="0"/>
        </w:tabs>
        <w:ind w:firstLine="0"/>
        <w:rPr>
          <w:color w:val="FF0000"/>
        </w:rPr>
      </w:pPr>
      <w:r w:rsidRPr="00372C51">
        <w:rPr>
          <w:color w:val="FF0000"/>
        </w:rPr>
        <w:t xml:space="preserve">Саша, здесь  обязательно нужно дать какие-то комментарии и обсуждение. Например, очень показателен рис. 14. Здесь мы видим заметное влияние природы </w:t>
      </w:r>
      <w:proofErr w:type="spellStart"/>
      <w:r w:rsidRPr="00372C51">
        <w:rPr>
          <w:color w:val="FF0000"/>
        </w:rPr>
        <w:t>противоиона</w:t>
      </w:r>
      <w:proofErr w:type="spellEnd"/>
      <w:r w:rsidRPr="00372C51">
        <w:rPr>
          <w:color w:val="FF0000"/>
        </w:rPr>
        <w:t xml:space="preserve"> на скорость разложения и величины теплового потока</w:t>
      </w:r>
      <w:r w:rsidR="002D515F">
        <w:rPr>
          <w:color w:val="FF0000"/>
        </w:rPr>
        <w:t xml:space="preserve"> при комнатной температуре</w:t>
      </w:r>
      <w:r w:rsidRPr="00372C51">
        <w:rPr>
          <w:color w:val="FF0000"/>
        </w:rPr>
        <w:t xml:space="preserve">. Из этого следует </w:t>
      </w:r>
      <w:r w:rsidRPr="00372C51">
        <w:rPr>
          <w:color w:val="FF0000"/>
        </w:rPr>
        <w:lastRenderedPageBreak/>
        <w:t xml:space="preserve">важный для практики вывод о большей устойчивости при хранении </w:t>
      </w:r>
      <w:proofErr w:type="spellStart"/>
      <w:r w:rsidRPr="00372C51">
        <w:rPr>
          <w:color w:val="FF0000"/>
        </w:rPr>
        <w:t>трифлатов</w:t>
      </w:r>
      <w:proofErr w:type="spellEnd"/>
      <w:r w:rsidRPr="00372C51">
        <w:rPr>
          <w:color w:val="FF0000"/>
        </w:rPr>
        <w:t xml:space="preserve"> в сравнении с </w:t>
      </w:r>
      <w:proofErr w:type="spellStart"/>
      <w:r w:rsidRPr="00372C51">
        <w:rPr>
          <w:color w:val="FF0000"/>
        </w:rPr>
        <w:t>тозилатами</w:t>
      </w:r>
      <w:proofErr w:type="spellEnd"/>
      <w:r w:rsidRPr="00372C51">
        <w:rPr>
          <w:color w:val="FF0000"/>
        </w:rPr>
        <w:t xml:space="preserve"> и </w:t>
      </w:r>
      <w:proofErr w:type="spellStart"/>
      <w:r w:rsidRPr="00372C51">
        <w:rPr>
          <w:color w:val="FF0000"/>
        </w:rPr>
        <w:t>тетрафторборатами</w:t>
      </w:r>
      <w:proofErr w:type="spellEnd"/>
      <w:r w:rsidRPr="00372C51">
        <w:rPr>
          <w:color w:val="FF0000"/>
        </w:rPr>
        <w:t xml:space="preserve">. </w:t>
      </w:r>
      <w:proofErr w:type="gramStart"/>
      <w:r w:rsidRPr="00372C51">
        <w:rPr>
          <w:color w:val="FF0000"/>
        </w:rPr>
        <w:t xml:space="preserve">Более того, при повышенных температурах влияние </w:t>
      </w:r>
      <w:r w:rsidR="000F0D0D">
        <w:rPr>
          <w:color w:val="FF0000"/>
        </w:rPr>
        <w:t>природы</w:t>
      </w:r>
      <w:r w:rsidR="000F0D0D" w:rsidRPr="000F0D0D">
        <w:rPr>
          <w:color w:val="FF0000"/>
        </w:rPr>
        <w:t xml:space="preserve"> </w:t>
      </w:r>
      <w:proofErr w:type="spellStart"/>
      <w:r w:rsidRPr="00372C51">
        <w:rPr>
          <w:color w:val="FF0000"/>
        </w:rPr>
        <w:t>противоион</w:t>
      </w:r>
      <w:r w:rsidR="000F0D0D">
        <w:rPr>
          <w:color w:val="FF0000"/>
        </w:rPr>
        <w:t>а</w:t>
      </w:r>
      <w:proofErr w:type="spellEnd"/>
      <w:r w:rsidR="000F0D0D">
        <w:rPr>
          <w:color w:val="FF0000"/>
        </w:rPr>
        <w:t xml:space="preserve"> выражено заметно слабее (данные ДСК/ТГА, может быть, и из потоковой калориметрии следует что-то в этом роде.</w:t>
      </w:r>
      <w:proofErr w:type="gramEnd"/>
      <w:r w:rsidR="000F0D0D">
        <w:rPr>
          <w:color w:val="FF0000"/>
        </w:rPr>
        <w:t xml:space="preserve"> </w:t>
      </w:r>
      <w:proofErr w:type="gramStart"/>
      <w:r w:rsidR="000F0D0D">
        <w:rPr>
          <w:color w:val="FF0000"/>
        </w:rPr>
        <w:t>Например, рис. 12, но в этом я не уверен).</w:t>
      </w:r>
      <w:proofErr w:type="gramEnd"/>
      <w:r w:rsidR="000F0D0D">
        <w:rPr>
          <w:color w:val="FF0000"/>
        </w:rPr>
        <w:t xml:space="preserve"> Это наводит на мысль о следующей гипотезе. </w:t>
      </w:r>
      <w:r w:rsidR="00B677A4" w:rsidRPr="00372C51">
        <w:rPr>
          <w:color w:val="FF0000"/>
        </w:rPr>
        <w:t xml:space="preserve">Стабильность при комнатной температуре </w:t>
      </w:r>
      <w:r w:rsidR="000F0D0D">
        <w:rPr>
          <w:color w:val="FF0000"/>
        </w:rPr>
        <w:t xml:space="preserve">(хранении солей) </w:t>
      </w:r>
      <w:r w:rsidR="00B677A4" w:rsidRPr="00372C51">
        <w:rPr>
          <w:color w:val="FF0000"/>
        </w:rPr>
        <w:t>определяется прочност</w:t>
      </w:r>
      <w:r w:rsidR="000F0D0D">
        <w:rPr>
          <w:color w:val="FF0000"/>
        </w:rPr>
        <w:t>ью</w:t>
      </w:r>
      <w:r w:rsidR="00B677A4" w:rsidRPr="00372C51">
        <w:rPr>
          <w:color w:val="FF0000"/>
        </w:rPr>
        <w:t xml:space="preserve"> кристаллической решетки, которая, конечно, зависит от природы аниона </w:t>
      </w:r>
      <w:r w:rsidR="00B677A4" w:rsidRPr="00372C51">
        <w:rPr>
          <w:color w:val="FF0000"/>
          <w:lang w:val="en-US"/>
        </w:rPr>
        <w:t>X</w:t>
      </w:r>
      <w:r w:rsidR="00B677A4" w:rsidRPr="00372C51">
        <w:rPr>
          <w:color w:val="FF0000"/>
        </w:rPr>
        <w:t>. С повышением температуры решетка разрушается</w:t>
      </w:r>
      <w:r w:rsidR="000D73FE">
        <w:rPr>
          <w:color w:val="FF0000"/>
        </w:rPr>
        <w:t xml:space="preserve"> и</w:t>
      </w:r>
      <w:r w:rsidR="0045742E">
        <w:rPr>
          <w:color w:val="FF0000"/>
        </w:rPr>
        <w:t xml:space="preserve"> далее </w:t>
      </w:r>
      <w:r w:rsidR="000F0D0D">
        <w:rPr>
          <w:color w:val="FF0000"/>
        </w:rPr>
        <w:t xml:space="preserve">соли </w:t>
      </w:r>
      <w:proofErr w:type="spellStart"/>
      <w:r w:rsidR="000F0D0D">
        <w:rPr>
          <w:color w:val="FF0000"/>
        </w:rPr>
        <w:t>диссоциируют</w:t>
      </w:r>
      <w:proofErr w:type="spellEnd"/>
      <w:r w:rsidR="000D73FE">
        <w:rPr>
          <w:color w:val="FF0000"/>
        </w:rPr>
        <w:t xml:space="preserve">, суммарно это все дает </w:t>
      </w:r>
      <w:r w:rsidR="000F0D0D">
        <w:rPr>
          <w:color w:val="FF0000"/>
        </w:rPr>
        <w:t>небольши</w:t>
      </w:r>
      <w:r w:rsidR="000D73FE">
        <w:rPr>
          <w:color w:val="FF0000"/>
        </w:rPr>
        <w:t>е</w:t>
      </w:r>
      <w:r w:rsidR="000F0D0D">
        <w:rPr>
          <w:color w:val="FF0000"/>
        </w:rPr>
        <w:t xml:space="preserve"> тепловы</w:t>
      </w:r>
      <w:r w:rsidR="000D73FE">
        <w:rPr>
          <w:color w:val="FF0000"/>
        </w:rPr>
        <w:t>е</w:t>
      </w:r>
      <w:r w:rsidR="000F0D0D">
        <w:rPr>
          <w:color w:val="FF0000"/>
        </w:rPr>
        <w:t xml:space="preserve"> эффект</w:t>
      </w:r>
      <w:r w:rsidR="000D73FE">
        <w:rPr>
          <w:color w:val="FF0000"/>
        </w:rPr>
        <w:t>ы</w:t>
      </w:r>
      <w:r w:rsidR="000F0D0D">
        <w:rPr>
          <w:color w:val="FF0000"/>
        </w:rPr>
        <w:t>. Д</w:t>
      </w:r>
      <w:r w:rsidR="00B677A4" w:rsidRPr="00372C51">
        <w:rPr>
          <w:color w:val="FF0000"/>
        </w:rPr>
        <w:t xml:space="preserve">альнейший </w:t>
      </w:r>
      <w:r w:rsidR="000F0D0D">
        <w:rPr>
          <w:color w:val="FF0000"/>
        </w:rPr>
        <w:t xml:space="preserve">же и основной </w:t>
      </w:r>
      <w:r w:rsidR="00B677A4" w:rsidRPr="00372C51">
        <w:rPr>
          <w:color w:val="FF0000"/>
        </w:rPr>
        <w:t xml:space="preserve">экзотермический распад определяется преимущественно природой </w:t>
      </w:r>
      <w:proofErr w:type="spellStart"/>
      <w:r w:rsidR="00B677A4" w:rsidRPr="00372C51">
        <w:rPr>
          <w:color w:val="FF0000"/>
        </w:rPr>
        <w:t>диазоний</w:t>
      </w:r>
      <w:proofErr w:type="spellEnd"/>
      <w:r w:rsidR="00B677A4" w:rsidRPr="00372C51">
        <w:rPr>
          <w:color w:val="FF0000"/>
        </w:rPr>
        <w:t xml:space="preserve">-катиона </w:t>
      </w:r>
      <w:proofErr w:type="spellStart"/>
      <w:r w:rsidR="00B677A4" w:rsidRPr="00372C51">
        <w:rPr>
          <w:color w:val="FF0000"/>
          <w:lang w:val="en-US"/>
        </w:rPr>
        <w:t>ArN</w:t>
      </w:r>
      <w:proofErr w:type="spellEnd"/>
      <w:r w:rsidR="000F0D0D">
        <w:rPr>
          <w:color w:val="FF0000"/>
        </w:rPr>
        <w:t>2+.</w:t>
      </w:r>
      <w:r w:rsidR="0045742E" w:rsidRPr="0045742E">
        <w:rPr>
          <w:color w:val="FF0000"/>
        </w:rPr>
        <w:t xml:space="preserve"> </w:t>
      </w:r>
      <w:r w:rsidR="000F0D0D">
        <w:rPr>
          <w:color w:val="FF0000"/>
        </w:rPr>
        <w:t>Как тебе эт</w:t>
      </w:r>
      <w:r w:rsidR="006D778B">
        <w:rPr>
          <w:color w:val="FF0000"/>
        </w:rPr>
        <w:t>а интерпретация</w:t>
      </w:r>
      <w:proofErr w:type="gramStart"/>
      <w:r w:rsidR="000F0D0D">
        <w:rPr>
          <w:color w:val="FF0000"/>
        </w:rPr>
        <w:t xml:space="preserve"> ?</w:t>
      </w:r>
      <w:proofErr w:type="gramEnd"/>
      <w:r w:rsidR="00B677A4" w:rsidRPr="00372C51">
        <w:rPr>
          <w:color w:val="FF0000"/>
        </w:rPr>
        <w:t xml:space="preserve">      </w:t>
      </w:r>
      <w:r w:rsidRPr="00372C51">
        <w:rPr>
          <w:color w:val="FF0000"/>
        </w:rPr>
        <w:t xml:space="preserve">     </w:t>
      </w:r>
    </w:p>
    <w:p w:rsidR="009B6386" w:rsidRDefault="00405AC8">
      <w:r>
        <w:rPr>
          <w:b/>
          <w:bCs/>
          <w:lang w:val="en-US"/>
        </w:rPr>
        <w:t>GC</w:t>
      </w:r>
      <w:r w:rsidRPr="00405AC8">
        <w:rPr>
          <w:b/>
          <w:bCs/>
        </w:rPr>
        <w:t>-</w:t>
      </w:r>
      <w:r>
        <w:rPr>
          <w:b/>
          <w:bCs/>
          <w:lang w:val="en-US"/>
        </w:rPr>
        <w:t>MS</w:t>
      </w:r>
      <w:r w:rsidRPr="00405AC8">
        <w:rPr>
          <w:b/>
          <w:bCs/>
        </w:rPr>
        <w:t xml:space="preserve"> </w:t>
      </w:r>
      <w:r>
        <w:rPr>
          <w:b/>
          <w:bCs/>
        </w:rPr>
        <w:t xml:space="preserve">исследование продуктов термического разложения </w:t>
      </w:r>
    </w:p>
    <w:p w:rsidR="00B92705" w:rsidRDefault="007E5392">
      <w:r>
        <w:t xml:space="preserve">Давно установлено, что основными продуктами термического разложения </w:t>
      </w:r>
      <w:proofErr w:type="spellStart"/>
      <w:r>
        <w:t>арендиазоний</w:t>
      </w:r>
      <w:proofErr w:type="spellEnd"/>
      <w:r>
        <w:t xml:space="preserve"> </w:t>
      </w:r>
      <w:proofErr w:type="spellStart"/>
      <w:r>
        <w:t>тетрафторборатов</w:t>
      </w:r>
      <w:proofErr w:type="spellEnd"/>
      <w:r>
        <w:t xml:space="preserve"> являются соответствующие </w:t>
      </w:r>
      <w:proofErr w:type="spellStart"/>
      <w:r>
        <w:t>арилфториды</w:t>
      </w:r>
      <w:proofErr w:type="spellEnd"/>
      <w:r>
        <w:t xml:space="preserve"> (метод </w:t>
      </w:r>
      <w:proofErr w:type="spellStart"/>
      <w:r>
        <w:t>Бальца-Шимана</w:t>
      </w:r>
      <w:proofErr w:type="spellEnd"/>
      <w:r>
        <w:t xml:space="preserve">) </w:t>
      </w:r>
      <w:r w:rsidR="00405AC8" w:rsidRPr="00405AC8">
        <w:t>[1</w:t>
      </w:r>
      <w:r w:rsidR="00405AC8">
        <w:rPr>
          <w:lang w:val="en-US"/>
        </w:rPr>
        <w:t>a</w:t>
      </w:r>
      <w:r w:rsidR="00405AC8" w:rsidRPr="00405AC8">
        <w:t>]</w:t>
      </w:r>
      <w:r w:rsidR="00405AC8">
        <w:t xml:space="preserve">, продукты же термического разложения </w:t>
      </w:r>
      <w:proofErr w:type="spellStart"/>
      <w:r w:rsidR="00405AC8">
        <w:t>арендиазоний</w:t>
      </w:r>
      <w:proofErr w:type="spellEnd"/>
      <w:r w:rsidR="00405AC8">
        <w:t xml:space="preserve"> </w:t>
      </w:r>
      <w:proofErr w:type="spellStart"/>
      <w:r w:rsidR="00405AC8">
        <w:t>трифлатов</w:t>
      </w:r>
      <w:proofErr w:type="spellEnd"/>
      <w:r w:rsidR="00405AC8">
        <w:t xml:space="preserve"> неизвестны.</w:t>
      </w:r>
      <w:r w:rsidR="00405AC8" w:rsidRPr="00405AC8">
        <w:t xml:space="preserve"> </w:t>
      </w:r>
      <w:r w:rsidR="007E7455">
        <w:t xml:space="preserve">Мы </w:t>
      </w:r>
      <w:r w:rsidR="00B92705">
        <w:t xml:space="preserve">определили </w:t>
      </w:r>
      <w:r w:rsidR="003E42ED">
        <w:t>продукты</w:t>
      </w:r>
      <w:r w:rsidR="007E7455">
        <w:t>,</w:t>
      </w:r>
      <w:r w:rsidR="003E42ED">
        <w:t xml:space="preserve"> </w:t>
      </w:r>
      <w:r w:rsidR="007E7455">
        <w:t xml:space="preserve">получающиеся при выдерживании солей </w:t>
      </w:r>
      <w:r w:rsidR="007E7455" w:rsidRPr="007E7455">
        <w:rPr>
          <w:b/>
        </w:rPr>
        <w:t>1-3</w:t>
      </w:r>
      <w:r w:rsidR="007E7455">
        <w:t xml:space="preserve"> </w:t>
      </w:r>
      <w:r w:rsidR="003E42ED">
        <w:t>при 85 </w:t>
      </w:r>
      <w:proofErr w:type="spellStart"/>
      <w:r w:rsidR="003E42ED">
        <w:rPr>
          <w:vertAlign w:val="superscript"/>
        </w:rPr>
        <w:t>о</w:t>
      </w:r>
      <w:r w:rsidR="003E42ED">
        <w:t>С</w:t>
      </w:r>
      <w:proofErr w:type="spellEnd"/>
      <w:r w:rsidR="003E42ED">
        <w:t xml:space="preserve"> </w:t>
      </w:r>
      <w:r w:rsidR="007E7455">
        <w:t>в течение 14 суток</w:t>
      </w:r>
      <w:r w:rsidR="00B92705">
        <w:t xml:space="preserve"> с последующим превращением непрореагировавших солей в </w:t>
      </w:r>
      <w:proofErr w:type="spellStart"/>
      <w:r w:rsidR="00B92705">
        <w:t>арилиодиды</w:t>
      </w:r>
      <w:proofErr w:type="spellEnd"/>
      <w:r w:rsidR="00B92705">
        <w:t xml:space="preserve"> реакций с </w:t>
      </w:r>
      <w:r w:rsidR="00B92705">
        <w:rPr>
          <w:lang w:val="en-US"/>
        </w:rPr>
        <w:t>KI</w:t>
      </w:r>
      <w:r w:rsidR="007E7455">
        <w:t xml:space="preserve">. </w:t>
      </w:r>
      <w:proofErr w:type="gramStart"/>
      <w:r w:rsidR="00B92705">
        <w:t xml:space="preserve">Продукты этих превращений </w:t>
      </w:r>
      <w:r w:rsidR="003E42ED">
        <w:t>были исследованы методом ГХ-МС.</w:t>
      </w:r>
      <w:r w:rsidR="00CF39E6" w:rsidRPr="00CF39E6">
        <w:t xml:space="preserve"> (</w:t>
      </w:r>
      <w:r w:rsidR="003E42ED">
        <w:t xml:space="preserve"> </w:t>
      </w:r>
      <w:proofErr w:type="gramEnd"/>
    </w:p>
    <w:p w:rsidR="000E0CD8" w:rsidRDefault="003E42ED">
      <w:r>
        <w:t>Основн</w:t>
      </w:r>
      <w:r w:rsidR="00B92705">
        <w:t>ым</w:t>
      </w:r>
      <w:r>
        <w:t xml:space="preserve"> продукт</w:t>
      </w:r>
      <w:r w:rsidR="00B92705">
        <w:t>ом</w:t>
      </w:r>
      <w:r>
        <w:t xml:space="preserve"> разложения солей </w:t>
      </w:r>
      <w:r w:rsidRPr="00113F63">
        <w:rPr>
          <w:b/>
        </w:rPr>
        <w:t>1b</w:t>
      </w:r>
      <w:r>
        <w:t xml:space="preserve">, </w:t>
      </w:r>
      <w:r w:rsidRPr="00113F63">
        <w:rPr>
          <w:b/>
        </w:rPr>
        <w:t>1c</w:t>
      </w:r>
      <w:r>
        <w:t xml:space="preserve"> </w:t>
      </w:r>
      <w:r w:rsidR="00B92705">
        <w:t xml:space="preserve">оказались </w:t>
      </w:r>
      <w:r>
        <w:t xml:space="preserve">соответствующие эфиры </w:t>
      </w:r>
      <w:proofErr w:type="spellStart"/>
      <w:r>
        <w:t>нитрофенил</w:t>
      </w:r>
      <w:proofErr w:type="spellEnd"/>
      <w:r w:rsidR="00B92705">
        <w:t xml:space="preserve"> </w:t>
      </w:r>
      <w:proofErr w:type="spellStart"/>
      <w:r>
        <w:t>трифторметансульфонат</w:t>
      </w:r>
      <w:r w:rsidR="00B92705">
        <w:t>ов</w:t>
      </w:r>
      <w:proofErr w:type="spellEnd"/>
      <w:r w:rsidR="00CF39E6">
        <w:t xml:space="preserve"> </w:t>
      </w:r>
      <w:proofErr w:type="spellStart"/>
      <w:r w:rsidR="00CF39E6">
        <w:rPr>
          <w:lang w:val="en-US"/>
        </w:rPr>
        <w:t>ArOTf</w:t>
      </w:r>
      <w:proofErr w:type="spellEnd"/>
      <w:r w:rsidR="00CF39E6" w:rsidRPr="00CF39E6">
        <w:t xml:space="preserve"> </w:t>
      </w:r>
      <w:r w:rsidR="00CF39E6">
        <w:rPr>
          <w:lang w:val="en-US"/>
        </w:rPr>
        <w:t>and</w:t>
      </w:r>
      <w:r w:rsidR="00CF39E6" w:rsidRPr="00CF39E6">
        <w:t xml:space="preserve"> </w:t>
      </w:r>
      <w:proofErr w:type="spellStart"/>
      <w:r w:rsidR="00CF39E6">
        <w:rPr>
          <w:lang w:val="en-US"/>
        </w:rPr>
        <w:t>ArOTs</w:t>
      </w:r>
      <w:proofErr w:type="spellEnd"/>
      <w:r w:rsidR="00CF39E6" w:rsidRPr="00CF39E6">
        <w:t>.</w:t>
      </w:r>
      <w:r w:rsidR="00CF39E6">
        <w:t xml:space="preserve"> </w:t>
      </w:r>
      <w:r w:rsidR="006D778B">
        <w:t xml:space="preserve">Для </w:t>
      </w:r>
      <w:proofErr w:type="spellStart"/>
      <w:r w:rsidR="006D778B">
        <w:t>тетрафторборатной</w:t>
      </w:r>
      <w:proofErr w:type="spellEnd"/>
      <w:r w:rsidR="006D778B">
        <w:t xml:space="preserve"> соли </w:t>
      </w:r>
      <w:r w:rsidR="006D778B" w:rsidRPr="00113F63">
        <w:rPr>
          <w:b/>
        </w:rPr>
        <w:t>3</w:t>
      </w:r>
      <w:r w:rsidR="006D778B">
        <w:t xml:space="preserve"> основным продуктом, как и следовало ожидать, является 1-фтор-4-нитробензол. </w:t>
      </w:r>
      <w:r>
        <w:t>Однако</w:t>
      </w:r>
      <w:proofErr w:type="gramStart"/>
      <w:r>
        <w:t>,</w:t>
      </w:r>
      <w:proofErr w:type="gramEnd"/>
      <w:r>
        <w:t xml:space="preserve"> </w:t>
      </w:r>
      <w:r w:rsidR="00CF39E6">
        <w:t xml:space="preserve">для соли </w:t>
      </w:r>
      <w:r w:rsidR="00CF39E6" w:rsidRPr="00CF39E6">
        <w:rPr>
          <w:b/>
        </w:rPr>
        <w:t>1</w:t>
      </w:r>
      <w:r w:rsidR="00CF39E6" w:rsidRPr="00CF39E6">
        <w:rPr>
          <w:b/>
          <w:lang w:val="en-US"/>
        </w:rPr>
        <w:t>a</w:t>
      </w:r>
      <w:r w:rsidR="00CF39E6" w:rsidRPr="00CF39E6">
        <w:t xml:space="preserve"> </w:t>
      </w:r>
      <w:r w:rsidR="00CF39E6">
        <w:t xml:space="preserve">с нитро-группой в </w:t>
      </w:r>
      <w:proofErr w:type="spellStart"/>
      <w:r w:rsidR="00CF39E6" w:rsidRPr="000E0CD8">
        <w:rPr>
          <w:i/>
        </w:rPr>
        <w:t>орто</w:t>
      </w:r>
      <w:proofErr w:type="spellEnd"/>
      <w:r w:rsidR="00CF39E6">
        <w:t xml:space="preserve">-положении </w:t>
      </w:r>
      <w:r>
        <w:t xml:space="preserve">продукта </w:t>
      </w:r>
      <w:r w:rsidR="00CF39E6">
        <w:t xml:space="preserve">замещения </w:t>
      </w:r>
      <w:proofErr w:type="spellStart"/>
      <w:r w:rsidR="00CF39E6">
        <w:t>диазониевой</w:t>
      </w:r>
      <w:proofErr w:type="spellEnd"/>
      <w:r w:rsidR="00CF39E6">
        <w:t xml:space="preserve"> группы на </w:t>
      </w:r>
      <w:proofErr w:type="spellStart"/>
      <w:r w:rsidR="000E0CD8">
        <w:t>трифлат</w:t>
      </w:r>
      <w:proofErr w:type="spellEnd"/>
      <w:r w:rsidR="000E0CD8">
        <w:t xml:space="preserve">-анион </w:t>
      </w:r>
      <w:r>
        <w:t>не обнаружено.</w:t>
      </w:r>
      <w:r w:rsidR="000E0CD8">
        <w:t xml:space="preserve"> В этом случае образуются </w:t>
      </w:r>
      <w:proofErr w:type="spellStart"/>
      <w:r w:rsidR="000E0CD8">
        <w:t>смолообразные</w:t>
      </w:r>
      <w:proofErr w:type="spellEnd"/>
      <w:r w:rsidR="000E0CD8">
        <w:t xml:space="preserve"> продукты, следы нитробензола и значительное число неидентифицируемых продуктов </w:t>
      </w:r>
      <w:r w:rsidR="000E0CD8" w:rsidRPr="000E0CD8">
        <w:rPr>
          <w:color w:val="FF0000"/>
        </w:rPr>
        <w:t>(</w:t>
      </w:r>
      <w:r w:rsidR="000E0CD8">
        <w:rPr>
          <w:color w:val="FF0000"/>
        </w:rPr>
        <w:t>Так ли</w:t>
      </w:r>
      <w:proofErr w:type="gramStart"/>
      <w:r w:rsidR="000E0CD8">
        <w:rPr>
          <w:color w:val="FF0000"/>
        </w:rPr>
        <w:t xml:space="preserve"> ?</w:t>
      </w:r>
      <w:proofErr w:type="gramEnd"/>
      <w:r w:rsidR="000E0CD8">
        <w:rPr>
          <w:color w:val="FF0000"/>
        </w:rPr>
        <w:t xml:space="preserve"> </w:t>
      </w:r>
      <w:r w:rsidR="000E0CD8" w:rsidRPr="000E0CD8">
        <w:rPr>
          <w:color w:val="FF0000"/>
        </w:rPr>
        <w:t xml:space="preserve">желательно сказать, сколько пиков на </w:t>
      </w:r>
      <w:proofErr w:type="spellStart"/>
      <w:r w:rsidR="000E0CD8" w:rsidRPr="000E0CD8">
        <w:rPr>
          <w:color w:val="FF0000"/>
        </w:rPr>
        <w:t>хроматограмме</w:t>
      </w:r>
      <w:proofErr w:type="spellEnd"/>
      <w:r w:rsidR="000E0CD8" w:rsidRPr="000E0CD8">
        <w:rPr>
          <w:color w:val="FF0000"/>
        </w:rPr>
        <w:t xml:space="preserve"> и привести их масс-спектры)</w:t>
      </w:r>
      <w:r w:rsidR="000E0CD8">
        <w:t xml:space="preserve">. </w:t>
      </w:r>
    </w:p>
    <w:p w:rsidR="009B6386" w:rsidRDefault="003E42ED">
      <w:r>
        <w:t>Масс спектры представлены на рисунках 15-18.</w:t>
      </w:r>
    </w:p>
    <w:p w:rsidR="00113F63" w:rsidRPr="00826A32" w:rsidRDefault="00113F63">
      <w:pPr>
        <w:rPr>
          <w:color w:val="FF0000"/>
        </w:rPr>
      </w:pPr>
      <w:r w:rsidRPr="00826A32">
        <w:rPr>
          <w:color w:val="FF0000"/>
        </w:rPr>
        <w:t xml:space="preserve">Саша здесь более важно показать </w:t>
      </w:r>
      <w:r w:rsidR="00826A32" w:rsidRPr="00826A32">
        <w:rPr>
          <w:color w:val="FF0000"/>
        </w:rPr>
        <w:t xml:space="preserve">и обсудить </w:t>
      </w:r>
      <w:r w:rsidRPr="00826A32">
        <w:rPr>
          <w:color w:val="FF0000"/>
        </w:rPr>
        <w:t xml:space="preserve">не масс-спектры (их можно поместить в приложение), а </w:t>
      </w:r>
      <w:proofErr w:type="spellStart"/>
      <w:r w:rsidRPr="00826A32">
        <w:rPr>
          <w:color w:val="FF0000"/>
        </w:rPr>
        <w:t>хроматограммы</w:t>
      </w:r>
      <w:proofErr w:type="spellEnd"/>
      <w:r w:rsidRPr="00826A32">
        <w:rPr>
          <w:color w:val="FF0000"/>
        </w:rPr>
        <w:t xml:space="preserve">. </w:t>
      </w:r>
      <w:r w:rsidR="00826A32" w:rsidRPr="00826A32">
        <w:rPr>
          <w:color w:val="FF0000"/>
        </w:rPr>
        <w:t>Тем более</w:t>
      </w:r>
      <w:proofErr w:type="gramStart"/>
      <w:r w:rsidR="00826A32" w:rsidRPr="00826A32">
        <w:rPr>
          <w:color w:val="FF0000"/>
        </w:rPr>
        <w:t>,</w:t>
      </w:r>
      <w:proofErr w:type="gramEnd"/>
      <w:r w:rsidR="00826A32" w:rsidRPr="00826A32">
        <w:rPr>
          <w:color w:val="FF0000"/>
        </w:rPr>
        <w:t xml:space="preserve"> что согласно экспериментальной части, после разложения солей проводилась реакция с </w:t>
      </w:r>
      <w:r w:rsidR="00826A32" w:rsidRPr="00826A32">
        <w:rPr>
          <w:color w:val="FF0000"/>
          <w:lang w:val="en-US"/>
        </w:rPr>
        <w:t>KI</w:t>
      </w:r>
      <w:r w:rsidR="00826A32" w:rsidRPr="00826A32">
        <w:rPr>
          <w:color w:val="FF0000"/>
        </w:rPr>
        <w:t xml:space="preserve">. Значит, на </w:t>
      </w:r>
      <w:proofErr w:type="spellStart"/>
      <w:r w:rsidR="00826A32" w:rsidRPr="00826A32">
        <w:rPr>
          <w:color w:val="FF0000"/>
        </w:rPr>
        <w:t>хроматограммах</w:t>
      </w:r>
      <w:proofErr w:type="spellEnd"/>
      <w:r w:rsidR="00826A32" w:rsidRPr="00826A32">
        <w:rPr>
          <w:color w:val="FF0000"/>
        </w:rPr>
        <w:t xml:space="preserve"> должен быть виден продукт разложения и </w:t>
      </w:r>
      <w:proofErr w:type="spellStart"/>
      <w:r w:rsidR="00826A32" w:rsidRPr="00826A32">
        <w:rPr>
          <w:color w:val="FF0000"/>
        </w:rPr>
        <w:t>арилиодид</w:t>
      </w:r>
      <w:proofErr w:type="spellEnd"/>
      <w:r w:rsidR="00826A32" w:rsidRPr="00826A32">
        <w:rPr>
          <w:color w:val="FF0000"/>
        </w:rPr>
        <w:t xml:space="preserve">. По их соотношению можно оценить степень превращения соли в термолизе и реакционную способность. Я попросил у </w:t>
      </w:r>
      <w:proofErr w:type="spellStart"/>
      <w:r w:rsidR="00826A32" w:rsidRPr="00826A32">
        <w:rPr>
          <w:color w:val="FF0000"/>
        </w:rPr>
        <w:t>Асии</w:t>
      </w:r>
      <w:proofErr w:type="spellEnd"/>
      <w:r w:rsidR="00826A32" w:rsidRPr="00826A32">
        <w:rPr>
          <w:color w:val="FF0000"/>
        </w:rPr>
        <w:t xml:space="preserve"> выслать мне эти </w:t>
      </w:r>
      <w:proofErr w:type="spellStart"/>
      <w:r w:rsidR="00826A32" w:rsidRPr="00826A32">
        <w:rPr>
          <w:color w:val="FF0000"/>
        </w:rPr>
        <w:t>хроматограммы</w:t>
      </w:r>
      <w:proofErr w:type="spellEnd"/>
      <w:r w:rsidR="00826A32" w:rsidRPr="00826A32">
        <w:rPr>
          <w:color w:val="FF0000"/>
        </w:rPr>
        <w:t xml:space="preserve">, она сообщила, что ранее переправила их тебе. </w:t>
      </w:r>
      <w:r w:rsidR="00826A32">
        <w:rPr>
          <w:color w:val="FF0000"/>
        </w:rPr>
        <w:t>Перешли мне, пожалуйста</w:t>
      </w:r>
      <w:r w:rsidR="000E0CD8">
        <w:rPr>
          <w:color w:val="FF0000"/>
        </w:rPr>
        <w:t>, чтобы завершить этот раздел</w:t>
      </w:r>
      <w:r w:rsidR="00826A32">
        <w:rPr>
          <w:color w:val="FF0000"/>
        </w:rPr>
        <w:t>.</w:t>
      </w:r>
      <w:r w:rsidR="00826A32" w:rsidRPr="00826A32">
        <w:rPr>
          <w:color w:val="FF0000"/>
        </w:rPr>
        <w:t xml:space="preserve"> </w:t>
      </w:r>
    </w:p>
    <w:p w:rsidR="009B6386" w:rsidRDefault="00FC1A85">
      <w:r>
        <w:rPr>
          <w:noProof/>
          <w:lang w:eastAsia="ru-RU"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119495" cy="1466215"/>
            <wp:effectExtent l="1905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66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Pr="00657505" w:rsidRDefault="003E42ED">
      <w:pPr>
        <w:tabs>
          <w:tab w:val="left" w:pos="0"/>
        </w:tabs>
        <w:ind w:firstLine="0"/>
        <w:jc w:val="center"/>
      </w:pPr>
      <w:r>
        <w:lastRenderedPageBreak/>
        <w:t xml:space="preserve">Рисунок 14. Основной продукт разложения соли </w:t>
      </w:r>
      <w:r w:rsidRPr="00E734E3">
        <w:rPr>
          <w:b/>
        </w:rPr>
        <w:t>1с</w:t>
      </w:r>
      <w:r>
        <w:t xml:space="preserve"> по данным ГХ-МС.</w:t>
      </w:r>
    </w:p>
    <w:p w:rsidR="009B6386" w:rsidRDefault="00FC1A85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52490" cy="1465580"/>
            <wp:effectExtent l="1905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1465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386" w:rsidRDefault="003E42ED">
      <w:pPr>
        <w:tabs>
          <w:tab w:val="left" w:pos="0"/>
        </w:tabs>
        <w:ind w:firstLine="0"/>
        <w:jc w:val="center"/>
      </w:pPr>
      <w:r>
        <w:t xml:space="preserve">Рисунок 16. Основной продукт разложения соли </w:t>
      </w:r>
      <w:r w:rsidR="00B92705" w:rsidRPr="00B92705">
        <w:rPr>
          <w:b/>
        </w:rPr>
        <w:t>2</w:t>
      </w:r>
      <w:r>
        <w:t xml:space="preserve"> по данным ГХ-МС.</w:t>
      </w:r>
    </w:p>
    <w:p w:rsidR="009B6386" w:rsidRDefault="009B6386">
      <w:pPr>
        <w:tabs>
          <w:tab w:val="left" w:pos="0"/>
        </w:tabs>
        <w:ind w:firstLine="0"/>
        <w:jc w:val="center"/>
      </w:pPr>
    </w:p>
    <w:p w:rsidR="009B6386" w:rsidRDefault="00FC1A85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77470</wp:posOffset>
            </wp:positionV>
            <wp:extent cx="6119495" cy="1461770"/>
            <wp:effectExtent l="1905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61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2ED">
        <w:t>Рисунок 17. Основной продукт разложения соли (1b) по данным ГХ-МС.</w:t>
      </w:r>
    </w:p>
    <w:p w:rsidR="009B6386" w:rsidRDefault="00FC1A85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52070</wp:posOffset>
            </wp:positionV>
            <wp:extent cx="6119495" cy="1468755"/>
            <wp:effectExtent l="1905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687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2ED">
        <w:t xml:space="preserve">Рисунок 18. Основной продукт разложения соли </w:t>
      </w:r>
      <w:r w:rsidR="003E42ED" w:rsidRPr="00E734E3">
        <w:rPr>
          <w:b/>
        </w:rPr>
        <w:t>3</w:t>
      </w:r>
      <w:r w:rsidR="003E42ED">
        <w:t xml:space="preserve"> по данным ГХ-МС.</w:t>
      </w:r>
    </w:p>
    <w:p w:rsidR="009B6386" w:rsidRDefault="009B6386"/>
    <w:p w:rsidR="009B6386" w:rsidRDefault="003E42ED">
      <w:proofErr w:type="spellStart"/>
      <w:r>
        <w:rPr>
          <w:b/>
          <w:bCs/>
        </w:rPr>
        <w:t>Квантовохимические</w:t>
      </w:r>
      <w:proofErr w:type="spellEnd"/>
      <w:r>
        <w:rPr>
          <w:b/>
          <w:bCs/>
        </w:rPr>
        <w:t xml:space="preserve"> исследования</w:t>
      </w:r>
    </w:p>
    <w:p w:rsidR="009B6386" w:rsidRDefault="002E5A51">
      <w:r>
        <w:t xml:space="preserve">По результатам </w:t>
      </w:r>
      <w:r w:rsidR="003E42ED">
        <w:t xml:space="preserve">анализа продуктов </w:t>
      </w:r>
      <w:r w:rsidR="004C408C">
        <w:t xml:space="preserve">термического разложения </w:t>
      </w:r>
      <w:r w:rsidR="004C408C" w:rsidRPr="004C408C">
        <w:rPr>
          <w:b/>
        </w:rPr>
        <w:t>1</w:t>
      </w:r>
      <w:r w:rsidR="004C408C" w:rsidRPr="004C408C">
        <w:rPr>
          <w:b/>
          <w:lang w:val="en-US"/>
        </w:rPr>
        <w:t>a</w:t>
      </w:r>
      <w:r w:rsidR="004C408C" w:rsidRPr="004C408C">
        <w:rPr>
          <w:b/>
        </w:rPr>
        <w:t>-</w:t>
      </w:r>
      <w:r w:rsidR="004C408C" w:rsidRPr="004C408C">
        <w:rPr>
          <w:b/>
          <w:lang w:val="en-US"/>
        </w:rPr>
        <w:t>c</w:t>
      </w:r>
      <w:r w:rsidR="004C408C" w:rsidRPr="004C408C">
        <w:t xml:space="preserve">, </w:t>
      </w:r>
      <w:r w:rsidR="004C408C" w:rsidRPr="004C408C">
        <w:rPr>
          <w:b/>
        </w:rPr>
        <w:t>2</w:t>
      </w:r>
      <w:r w:rsidR="004C408C" w:rsidRPr="004C408C">
        <w:t xml:space="preserve">, </w:t>
      </w:r>
      <w:r w:rsidR="004C408C" w:rsidRPr="004C408C">
        <w:rPr>
          <w:b/>
        </w:rPr>
        <w:t>3</w:t>
      </w:r>
      <w:r w:rsidR="004C408C" w:rsidRPr="004C408C">
        <w:t xml:space="preserve"> </w:t>
      </w:r>
      <w:r w:rsidR="003E42ED">
        <w:t xml:space="preserve">мы </w:t>
      </w:r>
      <w:r w:rsidR="006D2EB0">
        <w:t xml:space="preserve">впервые </w:t>
      </w:r>
      <w:r w:rsidR="004C408C">
        <w:t xml:space="preserve">провели расчет термодинамики этих процессов методом </w:t>
      </w:r>
      <w:r w:rsidR="004C408C">
        <w:rPr>
          <w:lang w:val="en-US"/>
        </w:rPr>
        <w:t>DFT</w:t>
      </w:r>
      <w:r w:rsidR="004C408C" w:rsidRPr="004C408C">
        <w:t xml:space="preserve"> </w:t>
      </w:r>
      <w:r w:rsidR="004C408C">
        <w:t>RB3LYP</w:t>
      </w:r>
      <w:r w:rsidR="00014A90" w:rsidRPr="00014A90">
        <w:t>/</w:t>
      </w:r>
      <w:proofErr w:type="spellStart"/>
      <w:r w:rsidR="004C408C">
        <w:t>aug-cc-pVDZ</w:t>
      </w:r>
      <w:proofErr w:type="spellEnd"/>
      <w:r w:rsidR="004C408C">
        <w:t xml:space="preserve">. </w:t>
      </w:r>
      <w:proofErr w:type="gramStart"/>
      <w:r w:rsidR="00BB156E">
        <w:t xml:space="preserve">В результате расчетов были получены стационарные структуры без мнимых частот </w:t>
      </w:r>
      <w:r w:rsidR="00BB156E">
        <w:rPr>
          <w:lang w:val="en-US"/>
        </w:rPr>
        <w:t>IR</w:t>
      </w:r>
      <w:r w:rsidR="00BB156E">
        <w:t xml:space="preserve"> для солей </w:t>
      </w:r>
      <w:r w:rsidR="00BB156E" w:rsidRPr="004C408C">
        <w:rPr>
          <w:b/>
        </w:rPr>
        <w:t>1</w:t>
      </w:r>
      <w:r w:rsidR="00BB156E" w:rsidRPr="004C408C">
        <w:rPr>
          <w:b/>
          <w:lang w:val="en-US"/>
        </w:rPr>
        <w:t>a</w:t>
      </w:r>
      <w:r w:rsidR="00BB156E" w:rsidRPr="004C408C">
        <w:rPr>
          <w:b/>
        </w:rPr>
        <w:t>-</w:t>
      </w:r>
      <w:r w:rsidR="00BB156E" w:rsidRPr="004C408C">
        <w:rPr>
          <w:b/>
          <w:lang w:val="en-US"/>
        </w:rPr>
        <w:t>c</w:t>
      </w:r>
      <w:r w:rsidR="00BB156E" w:rsidRPr="004C408C">
        <w:t xml:space="preserve">, </w:t>
      </w:r>
      <w:r w:rsidR="00BB156E" w:rsidRPr="004C408C">
        <w:rPr>
          <w:b/>
        </w:rPr>
        <w:t>2</w:t>
      </w:r>
      <w:r w:rsidR="00BB156E" w:rsidRPr="004C408C">
        <w:t xml:space="preserve">, </w:t>
      </w:r>
      <w:r w:rsidR="00BB156E" w:rsidRPr="004C408C">
        <w:rPr>
          <w:b/>
        </w:rPr>
        <w:t>3</w:t>
      </w:r>
      <w:r w:rsidR="00BB156E">
        <w:rPr>
          <w:b/>
        </w:rPr>
        <w:t xml:space="preserve"> </w:t>
      </w:r>
      <w:r w:rsidR="00BB156E">
        <w:t xml:space="preserve">и продуктов </w:t>
      </w:r>
      <w:r w:rsidR="00AD4886">
        <w:t xml:space="preserve">замещения </w:t>
      </w:r>
      <w:proofErr w:type="spellStart"/>
      <w:r w:rsidR="00AD4886">
        <w:t>диазониевой</w:t>
      </w:r>
      <w:proofErr w:type="spellEnd"/>
      <w:r w:rsidR="00AD4886">
        <w:t xml:space="preserve"> группы на анион</w:t>
      </w:r>
      <w:r>
        <w:t>ы</w:t>
      </w:r>
      <w:r w:rsidR="00BB156E">
        <w:t xml:space="preserve">, декартовы координаты всех соединений и вычисленные термодинамические функции даны в приложении </w:t>
      </w:r>
      <w:r w:rsidR="00BB156E" w:rsidRPr="00BB156E">
        <w:rPr>
          <w:color w:val="FF0000"/>
        </w:rPr>
        <w:t>х</w:t>
      </w:r>
      <w:r w:rsidR="00BB156E">
        <w:t xml:space="preserve">. </w:t>
      </w:r>
      <w:r w:rsidR="003E42ED">
        <w:t xml:space="preserve">Основными продуктами для </w:t>
      </w:r>
      <w:proofErr w:type="spellStart"/>
      <w:r w:rsidR="00AD4886">
        <w:t>трифлатов</w:t>
      </w:r>
      <w:proofErr w:type="spellEnd"/>
      <w:r w:rsidR="00AD4886">
        <w:t xml:space="preserve"> </w:t>
      </w:r>
      <w:r w:rsidR="00AD4886" w:rsidRPr="004C408C">
        <w:rPr>
          <w:b/>
        </w:rPr>
        <w:t>1</w:t>
      </w:r>
      <w:r w:rsidR="00AD4886" w:rsidRPr="004C408C">
        <w:rPr>
          <w:b/>
          <w:lang w:val="en-US"/>
        </w:rPr>
        <w:t>a</w:t>
      </w:r>
      <w:r w:rsidR="00AD4886" w:rsidRPr="004C408C">
        <w:rPr>
          <w:b/>
        </w:rPr>
        <w:t>-</w:t>
      </w:r>
      <w:r w:rsidR="00AD4886" w:rsidRPr="004C408C">
        <w:rPr>
          <w:b/>
          <w:lang w:val="en-US"/>
        </w:rPr>
        <w:t>c</w:t>
      </w:r>
      <w:r w:rsidR="00AD4886">
        <w:t xml:space="preserve"> и </w:t>
      </w:r>
      <w:proofErr w:type="spellStart"/>
      <w:r w:rsidR="003E42ED">
        <w:t>тозилат</w:t>
      </w:r>
      <w:r w:rsidR="00AD4886">
        <w:t>а</w:t>
      </w:r>
      <w:proofErr w:type="spellEnd"/>
      <w:r w:rsidR="00AD4886" w:rsidRPr="004C408C">
        <w:t xml:space="preserve"> </w:t>
      </w:r>
      <w:r w:rsidR="00AD4886" w:rsidRPr="004C408C">
        <w:rPr>
          <w:b/>
        </w:rPr>
        <w:t>2</w:t>
      </w:r>
      <w:r w:rsidR="00AD4886">
        <w:rPr>
          <w:b/>
        </w:rPr>
        <w:t xml:space="preserve"> </w:t>
      </w:r>
      <w:r w:rsidR="00AD4886">
        <w:t>выбраны</w:t>
      </w:r>
      <w:r w:rsidR="003E42ED">
        <w:t xml:space="preserve"> эфиры соответствующих кислот и замещенных фенолов, </w:t>
      </w:r>
      <w:r w:rsidR="00AD4886">
        <w:t xml:space="preserve">а </w:t>
      </w:r>
      <w:r w:rsidR="003E42ED">
        <w:t xml:space="preserve">при разложении </w:t>
      </w:r>
      <w:proofErr w:type="spellStart"/>
      <w:r w:rsidR="003E42ED">
        <w:t>тетрафторборат</w:t>
      </w:r>
      <w:r w:rsidR="00AD4886">
        <w:t>а</w:t>
      </w:r>
      <w:proofErr w:type="spellEnd"/>
      <w:r w:rsidR="00AD4886">
        <w:t xml:space="preserve"> </w:t>
      </w:r>
      <w:r w:rsidR="00AD4886" w:rsidRPr="00AD4886">
        <w:rPr>
          <w:b/>
        </w:rPr>
        <w:t>3</w:t>
      </w:r>
      <w:r w:rsidR="003E42ED">
        <w:t xml:space="preserve"> </w:t>
      </w:r>
      <w:r w:rsidR="00AD4886">
        <w:t xml:space="preserve">- </w:t>
      </w:r>
      <w:r w:rsidR="006D2EB0">
        <w:t>1</w:t>
      </w:r>
      <w:r w:rsidR="00AD4886">
        <w:t>-</w:t>
      </w:r>
      <w:r w:rsidR="003E42ED">
        <w:t>фтор</w:t>
      </w:r>
      <w:r w:rsidR="00AD4886">
        <w:t>нитробензол</w:t>
      </w:r>
      <w:r w:rsidR="006D2EB0">
        <w:t>, а также комплекс 1-фторнитробензола</w:t>
      </w:r>
      <w:proofErr w:type="gramEnd"/>
      <w:r w:rsidR="006D2EB0">
        <w:t xml:space="preserve"> с </w:t>
      </w:r>
      <w:r w:rsidR="006D2EB0">
        <w:rPr>
          <w:lang w:val="en-US"/>
        </w:rPr>
        <w:t>BF</w:t>
      </w:r>
      <w:r w:rsidR="006D2EB0" w:rsidRPr="003D4E0A">
        <w:rPr>
          <w:vertAlign w:val="subscript"/>
        </w:rPr>
        <w:t>3</w:t>
      </w:r>
      <w:r w:rsidR="006D2EB0" w:rsidRPr="006D2EB0">
        <w:t xml:space="preserve"> </w:t>
      </w:r>
      <w:r w:rsidR="006D2EB0" w:rsidRPr="006D2EB0">
        <w:rPr>
          <w:highlight w:val="red"/>
        </w:rPr>
        <w:t xml:space="preserve">(Саша, я не понял, что это </w:t>
      </w:r>
      <w:r w:rsidR="00F279D9">
        <w:rPr>
          <w:highlight w:val="red"/>
        </w:rPr>
        <w:t xml:space="preserve">за </w:t>
      </w:r>
      <w:r w:rsidR="006D2EB0" w:rsidRPr="006D2EB0">
        <w:rPr>
          <w:highlight w:val="red"/>
        </w:rPr>
        <w:t>комплекс и зачем он</w:t>
      </w:r>
      <w:proofErr w:type="gramStart"/>
      <w:r w:rsidR="006D2EB0" w:rsidRPr="006D2EB0">
        <w:rPr>
          <w:highlight w:val="red"/>
        </w:rPr>
        <w:t xml:space="preserve"> ?</w:t>
      </w:r>
      <w:proofErr w:type="gramEnd"/>
      <w:r w:rsidR="006D2EB0" w:rsidRPr="006D2EB0">
        <w:rPr>
          <w:highlight w:val="red"/>
        </w:rPr>
        <w:t>)</w:t>
      </w:r>
      <w:r w:rsidR="003E42ED">
        <w:t>.</w:t>
      </w:r>
      <w:r w:rsidR="00816ACB">
        <w:t xml:space="preserve"> </w:t>
      </w:r>
      <w:r w:rsidR="00456F5E">
        <w:t>Расчетные и экспериментальные термодинамические параметры реакций представлены в таблицах 6, 7.</w:t>
      </w:r>
      <w:r w:rsidR="00456F5E" w:rsidRPr="00456F5E">
        <w:t xml:space="preserve"> </w:t>
      </w:r>
      <w:r w:rsidR="00456F5E">
        <w:t xml:space="preserve">Исходя из вышеприведенных данных ТГА, показывающих, что при термолизе </w:t>
      </w:r>
      <w:proofErr w:type="spellStart"/>
      <w:r w:rsidR="00456F5E">
        <w:t>тетрафторбората</w:t>
      </w:r>
      <w:proofErr w:type="spellEnd"/>
      <w:r w:rsidR="00456F5E">
        <w:t xml:space="preserve"> </w:t>
      </w:r>
      <w:r w:rsidR="00456F5E" w:rsidRPr="00456F5E">
        <w:rPr>
          <w:b/>
        </w:rPr>
        <w:t>3</w:t>
      </w:r>
      <w:r w:rsidR="00456F5E">
        <w:t xml:space="preserve"> первоначально может происходить </w:t>
      </w:r>
      <w:r w:rsidR="00456F5E">
        <w:lastRenderedPageBreak/>
        <w:t xml:space="preserve">отщепление </w:t>
      </w:r>
      <w:r w:rsidR="00456F5E">
        <w:rPr>
          <w:lang w:val="en-US"/>
        </w:rPr>
        <w:t>BF</w:t>
      </w:r>
      <w:r w:rsidR="00456F5E" w:rsidRPr="00456F5E">
        <w:rPr>
          <w:vertAlign w:val="subscript"/>
        </w:rPr>
        <w:t>3</w:t>
      </w:r>
      <w:r w:rsidR="00456F5E" w:rsidRPr="00456F5E">
        <w:t xml:space="preserve"> </w:t>
      </w:r>
      <w:r w:rsidR="00456F5E">
        <w:rPr>
          <w:lang w:val="en-US"/>
        </w:rPr>
        <w:t>c</w:t>
      </w:r>
      <w:r w:rsidR="00456F5E" w:rsidRPr="00456F5E">
        <w:t xml:space="preserve"> </w:t>
      </w:r>
      <w:r w:rsidR="00456F5E">
        <w:t xml:space="preserve">образованием </w:t>
      </w:r>
      <w:r w:rsidR="00456F5E" w:rsidRPr="00456F5E">
        <w:t>4-</w:t>
      </w:r>
      <w:r w:rsidR="00456F5E">
        <w:rPr>
          <w:lang w:val="en-US"/>
        </w:rPr>
        <w:t>NO</w:t>
      </w:r>
      <w:r w:rsidR="00456F5E" w:rsidRPr="00456F5E">
        <w:rPr>
          <w:vertAlign w:val="subscript"/>
        </w:rPr>
        <w:t>2</w:t>
      </w:r>
      <w:r w:rsidR="00456F5E">
        <w:rPr>
          <w:lang w:val="en-US"/>
        </w:rPr>
        <w:t>C</w:t>
      </w:r>
      <w:r w:rsidR="00456F5E" w:rsidRPr="00456F5E">
        <w:rPr>
          <w:vertAlign w:val="subscript"/>
        </w:rPr>
        <w:t>6</w:t>
      </w:r>
      <w:r w:rsidR="00456F5E">
        <w:rPr>
          <w:lang w:val="en-US"/>
        </w:rPr>
        <w:t>H</w:t>
      </w:r>
      <w:r w:rsidR="00456F5E" w:rsidRPr="00456F5E">
        <w:rPr>
          <w:vertAlign w:val="subscript"/>
        </w:rPr>
        <w:t>4</w:t>
      </w:r>
      <w:r w:rsidR="00456F5E">
        <w:rPr>
          <w:lang w:val="en-US"/>
        </w:rPr>
        <w:t>N</w:t>
      </w:r>
      <w:r w:rsidR="00456F5E" w:rsidRPr="00456F5E">
        <w:rPr>
          <w:vertAlign w:val="subscript"/>
        </w:rPr>
        <w:t>2</w:t>
      </w:r>
      <w:r w:rsidR="00456F5E" w:rsidRPr="00456F5E">
        <w:rPr>
          <w:vertAlign w:val="superscript"/>
        </w:rPr>
        <w:t>+</w:t>
      </w:r>
      <w:r w:rsidR="00456F5E">
        <w:rPr>
          <w:lang w:val="en-US"/>
        </w:rPr>
        <w:t>F</w:t>
      </w:r>
      <w:r w:rsidR="00456F5E" w:rsidRPr="00456F5E">
        <w:rPr>
          <w:vertAlign w:val="superscript"/>
        </w:rPr>
        <w:t>-</w:t>
      </w:r>
      <w:r w:rsidR="00F2218B">
        <w:rPr>
          <w:vertAlign w:val="superscript"/>
        </w:rPr>
        <w:t xml:space="preserve"> </w:t>
      </w:r>
      <w:r w:rsidR="00F2218B" w:rsidRPr="00F2218B">
        <w:rPr>
          <w:b/>
        </w:rPr>
        <w:t>3a</w:t>
      </w:r>
      <w:r w:rsidR="00456F5E" w:rsidRPr="00456F5E">
        <w:t xml:space="preserve"> </w:t>
      </w:r>
      <w:r w:rsidR="00456F5E">
        <w:t>(уравнение 1) мы рассчитали термодинамику и этой реакции</w:t>
      </w:r>
      <w:r w:rsidR="00F2218B">
        <w:t xml:space="preserve">, а также реакции разложения соли </w:t>
      </w:r>
      <w:r w:rsidR="00F2218B" w:rsidRPr="00F2218B">
        <w:rPr>
          <w:b/>
        </w:rPr>
        <w:t>3a</w:t>
      </w:r>
      <w:r w:rsidR="00456F5E">
        <w:t xml:space="preserve"> </w:t>
      </w:r>
      <w:r w:rsidR="00456F5E" w:rsidRPr="00456F5E">
        <w:t>(</w:t>
      </w:r>
      <w:proofErr w:type="spellStart"/>
      <w:r w:rsidR="00456F5E">
        <w:rPr>
          <w:lang w:val="en-US"/>
        </w:rPr>
        <w:t>tabl</w:t>
      </w:r>
      <w:proofErr w:type="spellEnd"/>
      <w:r w:rsidR="00456F5E" w:rsidRPr="00456F5E">
        <w:t xml:space="preserve">. 6, </w:t>
      </w:r>
      <w:proofErr w:type="spellStart"/>
      <w:r w:rsidR="00456F5E">
        <w:rPr>
          <w:lang w:val="en-US"/>
        </w:rPr>
        <w:t>entr</w:t>
      </w:r>
      <w:r w:rsidR="00F2218B">
        <w:t>ies</w:t>
      </w:r>
      <w:proofErr w:type="spellEnd"/>
      <w:r w:rsidR="00456F5E" w:rsidRPr="00456F5E">
        <w:t xml:space="preserve"> 6</w:t>
      </w:r>
      <w:r w:rsidR="00456F5E">
        <w:rPr>
          <w:lang w:val="en-US"/>
        </w:rPr>
        <w:t>a</w:t>
      </w:r>
      <w:r w:rsidR="00F2218B">
        <w:t>,b</w:t>
      </w:r>
      <w:r w:rsidR="00456F5E" w:rsidRPr="00456F5E">
        <w:t>).</w:t>
      </w:r>
      <w:r w:rsidR="00456F5E">
        <w:t xml:space="preserve"> </w:t>
      </w:r>
    </w:p>
    <w:p w:rsidR="009B6386" w:rsidRDefault="003E42ED">
      <w:pPr>
        <w:jc w:val="right"/>
      </w:pPr>
      <w:r>
        <w:t xml:space="preserve">Таблица </w:t>
      </w:r>
      <w:r w:rsidR="00A54CCC">
        <w:t>6</w:t>
      </w:r>
    </w:p>
    <w:p w:rsidR="009B6386" w:rsidRDefault="003E42ED">
      <w:pPr>
        <w:jc w:val="center"/>
      </w:pPr>
      <w:r>
        <w:t xml:space="preserve">Расчётные термодинамические параметры реакций разложения </w:t>
      </w:r>
      <w:proofErr w:type="spellStart"/>
      <w:r w:rsidR="00816ACB">
        <w:t>диазониевых</w:t>
      </w:r>
      <w:proofErr w:type="spellEnd"/>
      <w:r w:rsidR="00816ACB">
        <w:t xml:space="preserve"> солей </w:t>
      </w:r>
      <w:r w:rsidR="00816ACB" w:rsidRPr="004C408C">
        <w:rPr>
          <w:b/>
        </w:rPr>
        <w:t>1</w:t>
      </w:r>
      <w:r w:rsidR="00816ACB" w:rsidRPr="004C408C">
        <w:rPr>
          <w:b/>
          <w:lang w:val="en-US"/>
        </w:rPr>
        <w:t>a</w:t>
      </w:r>
      <w:r w:rsidR="00816ACB" w:rsidRPr="004C408C">
        <w:rPr>
          <w:b/>
        </w:rPr>
        <w:t>-</w:t>
      </w:r>
      <w:r w:rsidR="00816ACB" w:rsidRPr="004C408C">
        <w:rPr>
          <w:b/>
          <w:lang w:val="en-US"/>
        </w:rPr>
        <w:t>c</w:t>
      </w:r>
      <w:r w:rsidR="00816ACB" w:rsidRPr="004C408C">
        <w:t xml:space="preserve">, </w:t>
      </w:r>
      <w:r w:rsidR="00816ACB" w:rsidRPr="004C408C">
        <w:rPr>
          <w:b/>
        </w:rPr>
        <w:t>2</w:t>
      </w:r>
      <w:r w:rsidR="00816ACB" w:rsidRPr="004C408C">
        <w:t xml:space="preserve">, </w:t>
      </w:r>
      <w:r w:rsidR="00816ACB" w:rsidRPr="004C408C">
        <w:rPr>
          <w:b/>
        </w:rPr>
        <w:t>3</w:t>
      </w:r>
      <w:r w:rsidR="00816ACB">
        <w:rPr>
          <w:b/>
        </w:rPr>
        <w:t xml:space="preserve"> </w:t>
      </w:r>
      <w:r>
        <w:t xml:space="preserve">по данным квантово-химических расчетов </w:t>
      </w:r>
      <w:r w:rsidR="00816ACB">
        <w:t xml:space="preserve">по методу </w:t>
      </w:r>
      <w:r>
        <w:t>RB3LYP</w:t>
      </w:r>
      <w:r w:rsidR="00014A90" w:rsidRPr="001A1414">
        <w:t>/</w:t>
      </w:r>
      <w:proofErr w:type="spellStart"/>
      <w:r>
        <w:t>aug-cc-pVDZ</w:t>
      </w:r>
      <w:proofErr w:type="spellEnd"/>
      <w:r w:rsidR="002E5A51">
        <w:t xml:space="preserve"> </w:t>
      </w:r>
      <w:r w:rsidR="002E5A51" w:rsidRPr="002E5A51">
        <w:rPr>
          <w:color w:val="FF0000"/>
        </w:rPr>
        <w:t>(размерность</w:t>
      </w:r>
      <w:proofErr w:type="gramStart"/>
      <w:r w:rsidR="002E5A51" w:rsidRPr="002E5A51">
        <w:rPr>
          <w:color w:val="FF0000"/>
        </w:rPr>
        <w:t xml:space="preserve"> ?</w:t>
      </w:r>
      <w:proofErr w:type="gramEnd"/>
      <w:r w:rsidR="00706D17">
        <w:rPr>
          <w:color w:val="FF0000"/>
        </w:rPr>
        <w:t xml:space="preserve"> кДж/м</w:t>
      </w:r>
      <w:r w:rsidR="00706D17" w:rsidRPr="00A54CCC">
        <w:rPr>
          <w:color w:val="FF0000"/>
        </w:rPr>
        <w:t>ол</w:t>
      </w:r>
      <w:r w:rsidR="00A54CCC" w:rsidRPr="00A54CCC">
        <w:rPr>
          <w:color w:val="FF0000"/>
        </w:rPr>
        <w:t xml:space="preserve">; может быть, правильней писать в таблицах 6,7 </w:t>
      </w:r>
      <w:r w:rsidR="00A54CCC" w:rsidRPr="00EE3E50">
        <w:rPr>
          <w:rFonts w:ascii="Symbol" w:hAnsi="Symbol"/>
          <w:b/>
          <w:color w:val="FF0000"/>
        </w:rPr>
        <w:t></w:t>
      </w:r>
      <w:r w:rsidR="00A54CCC" w:rsidRPr="00EE3E50">
        <w:rPr>
          <w:b/>
          <w:color w:val="FF0000"/>
        </w:rPr>
        <w:t>H</w:t>
      </w:r>
      <w:r w:rsidR="00A54CCC" w:rsidRPr="00A54CCC">
        <w:rPr>
          <w:color w:val="FF0000"/>
        </w:rPr>
        <w:t xml:space="preserve"> ?</w:t>
      </w:r>
      <w:r w:rsidR="002E5A51" w:rsidRPr="002E5A51">
        <w:rPr>
          <w:color w:val="FF0000"/>
        </w:rPr>
        <w:t>)</w:t>
      </w:r>
    </w:p>
    <w:tbl>
      <w:tblPr>
        <w:tblW w:w="9357" w:type="dxa"/>
        <w:tblInd w:w="53" w:type="dxa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2"/>
        <w:gridCol w:w="4394"/>
        <w:gridCol w:w="1276"/>
        <w:gridCol w:w="1276"/>
        <w:gridCol w:w="1559"/>
      </w:tblGrid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AD4886" w:rsidRDefault="00AD4886">
            <w:pPr>
              <w:pStyle w:val="a9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rPr>
                <w:rFonts w:ascii="Standard Symbols L" w:hAnsi="Standard Symbols L" w:cs="Standard Symbols L"/>
                <w:sz w:val="16"/>
              </w:rPr>
              <w:t></w:t>
            </w:r>
            <w:r>
              <w:t>G</w:t>
            </w:r>
            <w:r>
              <w:rPr>
                <w:vertAlign w:val="subscript"/>
              </w:rPr>
              <w:t>298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rPr>
                <w:rFonts w:ascii="Standard Symbols L" w:hAnsi="Standard Symbols L" w:cs="Standard Symbols L"/>
                <w:sz w:val="16"/>
              </w:rPr>
              <w:t></w:t>
            </w:r>
            <w:r>
              <w:t>H</w:t>
            </w:r>
            <w:r>
              <w:rPr>
                <w:vertAlign w:val="subscript"/>
              </w:rPr>
              <w:t>298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rPr>
                <w:rFonts w:ascii="Standard Symbols L" w:hAnsi="Standard Symbols L" w:cs="Standard Symbols L"/>
                <w:sz w:val="16"/>
              </w:rPr>
              <w:t></w:t>
            </w:r>
            <w:r>
              <w:t>S*298.15</w:t>
            </w:r>
          </w:p>
        </w:tc>
      </w:tr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816ACB" w:rsidRDefault="00816ACB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F14E7A" w:rsidRDefault="00AD4886" w:rsidP="00B524BA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2-NO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F25750">
              <w:rPr>
                <w:sz w:val="21"/>
                <w:szCs w:val="21"/>
                <w:lang w:val="en-US"/>
              </w:rPr>
              <w:t>C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F25750">
              <w:rPr>
                <w:sz w:val="21"/>
                <w:szCs w:val="21"/>
                <w:lang w:val="en-US"/>
              </w:rPr>
              <w:t>H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="00F25750" w:rsidRPr="00F25750">
              <w:rPr>
                <w:sz w:val="21"/>
                <w:szCs w:val="21"/>
                <w:lang w:val="en-US"/>
              </w:rPr>
              <w:t xml:space="preserve"> </w:t>
            </w:r>
            <w:r w:rsidR="00F25750"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2-NO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F25750">
              <w:rPr>
                <w:sz w:val="21"/>
                <w:szCs w:val="21"/>
                <w:lang w:val="en-US"/>
              </w:rPr>
              <w:t>C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F25750">
              <w:rPr>
                <w:sz w:val="21"/>
                <w:szCs w:val="21"/>
                <w:lang w:val="en-US"/>
              </w:rPr>
              <w:t>H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-268.6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-230.1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38.5</w:t>
            </w:r>
          </w:p>
        </w:tc>
      </w:tr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816ACB" w:rsidRDefault="00816ACB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F14E7A" w:rsidRDefault="00AD4886" w:rsidP="00B524BA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3-NO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F25750">
              <w:rPr>
                <w:sz w:val="21"/>
                <w:szCs w:val="21"/>
                <w:lang w:val="en-US"/>
              </w:rPr>
              <w:t>C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F25750">
              <w:rPr>
                <w:sz w:val="21"/>
                <w:szCs w:val="21"/>
                <w:lang w:val="en-US"/>
              </w:rPr>
              <w:t>H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="00F25750"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3-NO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F25750">
              <w:rPr>
                <w:sz w:val="21"/>
                <w:szCs w:val="21"/>
                <w:lang w:val="en-US"/>
              </w:rPr>
              <w:t>C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F25750">
              <w:rPr>
                <w:sz w:val="21"/>
                <w:szCs w:val="21"/>
                <w:lang w:val="en-US"/>
              </w:rPr>
              <w:t>H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-282.4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-242.8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39.6</w:t>
            </w:r>
          </w:p>
        </w:tc>
      </w:tr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816ACB" w:rsidRDefault="00816ACB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F14E7A" w:rsidRDefault="00AD4886" w:rsidP="00B524BA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F25750">
              <w:rPr>
                <w:sz w:val="21"/>
                <w:szCs w:val="21"/>
                <w:lang w:val="en-US"/>
              </w:rPr>
              <w:t>C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F25750">
              <w:rPr>
                <w:sz w:val="21"/>
                <w:szCs w:val="21"/>
                <w:lang w:val="en-US"/>
              </w:rPr>
              <w:t>H</w:t>
            </w:r>
            <w:r w:rsidR="00F25750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="00F25750"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>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-287.6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-248.0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39.6</w:t>
            </w:r>
          </w:p>
        </w:tc>
      </w:tr>
      <w:tr w:rsidR="002E5A51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2E5A51" w:rsidRDefault="002E5A51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2E5A51" w:rsidRPr="00F14E7A" w:rsidRDefault="002E5A51" w:rsidP="00B92705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</w:t>
            </w:r>
            <w:r>
              <w:rPr>
                <w:sz w:val="21"/>
                <w:szCs w:val="21"/>
                <w:lang w:val="en-US"/>
              </w:rPr>
              <w:t>MeOC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</w:t>
            </w:r>
            <w:r>
              <w:rPr>
                <w:sz w:val="21"/>
                <w:szCs w:val="21"/>
                <w:lang w:val="en-US"/>
              </w:rPr>
              <w:t>MeOC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2E5A51" w:rsidRDefault="002E5A51" w:rsidP="00B92705">
            <w:pPr>
              <w:pStyle w:val="a9"/>
              <w:ind w:firstLine="0"/>
              <w:jc w:val="center"/>
            </w:pPr>
            <w:r>
              <w:t>-238.1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2E5A51" w:rsidRDefault="002E5A51" w:rsidP="00B92705">
            <w:pPr>
              <w:pStyle w:val="a9"/>
              <w:ind w:firstLine="0"/>
              <w:jc w:val="center"/>
            </w:pPr>
            <w:r>
              <w:t>-200.5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2E5A51" w:rsidRDefault="002E5A51" w:rsidP="00B92705">
            <w:pPr>
              <w:pStyle w:val="a9"/>
              <w:ind w:firstLine="0"/>
              <w:jc w:val="center"/>
            </w:pPr>
            <w:r>
              <w:t>37.7</w:t>
            </w:r>
          </w:p>
        </w:tc>
      </w:tr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816ACB" w:rsidRDefault="002E5A51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F14E7A" w:rsidRDefault="00AD4886" w:rsidP="00B524BA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>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 xml:space="preserve">OTs </w:t>
            </w:r>
            <w:r w:rsidR="00F25750"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>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OTs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-328.4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-283.9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44.6</w:t>
            </w:r>
          </w:p>
        </w:tc>
      </w:tr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816ACB" w:rsidRDefault="002E5A51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F14E7A" w:rsidRDefault="00AD4886" w:rsidP="00B524BA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>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>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="00F25750"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>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F + 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3</w:t>
            </w:r>
            <w:r w:rsidRPr="00F14E7A">
              <w:rPr>
                <w:sz w:val="21"/>
                <w:szCs w:val="21"/>
                <w:lang w:val="en-US"/>
              </w:rPr>
              <w:t xml:space="preserve">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-276.2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-188.4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87.9</w:t>
            </w:r>
          </w:p>
        </w:tc>
      </w:tr>
      <w:tr w:rsidR="001A1414" w:rsidRPr="001A1414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6D2EB0" w:rsidRDefault="006D2EB0">
            <w:pPr>
              <w:pStyle w:val="a9"/>
              <w:ind w:firstLine="0"/>
              <w:jc w:val="left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</w:rPr>
              <w:t>6</w:t>
            </w:r>
            <w:r>
              <w:rPr>
                <w:sz w:val="21"/>
                <w:szCs w:val="21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F14E7A" w:rsidRDefault="001A1414" w:rsidP="001A1414">
            <w:pPr>
              <w:pStyle w:val="a9"/>
              <w:ind w:firstLine="0"/>
              <w:jc w:val="left"/>
              <w:rPr>
                <w:sz w:val="21"/>
                <w:szCs w:val="21"/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>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>
              <w:rPr>
                <w:sz w:val="21"/>
                <w:szCs w:val="21"/>
                <w:lang w:val="en-US"/>
              </w:rPr>
              <w:t>N</w:t>
            </w:r>
            <w:r w:rsidRPr="001A1414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F</w:t>
            </w:r>
            <w:r w:rsidRPr="00F14E7A">
              <w:rPr>
                <w:sz w:val="21"/>
                <w:szCs w:val="21"/>
                <w:lang w:val="en-US"/>
              </w:rPr>
              <w:t xml:space="preserve"> + 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3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706D17" w:rsidRDefault="00706D17">
            <w:pPr>
              <w:pStyle w:val="a9"/>
              <w:ind w:firstLine="0"/>
              <w:jc w:val="center"/>
            </w:pPr>
            <w:r>
              <w:t>60.32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1A1414" w:rsidRDefault="001A1414">
            <w:pPr>
              <w:pStyle w:val="a9"/>
              <w:ind w:firstLine="0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1A1414" w:rsidRPr="001A1414" w:rsidRDefault="001A1414">
            <w:pPr>
              <w:pStyle w:val="a9"/>
              <w:ind w:firstLine="0"/>
              <w:jc w:val="center"/>
              <w:rPr>
                <w:lang w:val="en-US"/>
              </w:rPr>
            </w:pPr>
          </w:p>
        </w:tc>
      </w:tr>
      <w:tr w:rsidR="001A1414" w:rsidRPr="001A1414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6D2EB0" w:rsidRDefault="006D2EB0">
            <w:pPr>
              <w:pStyle w:val="a9"/>
              <w:ind w:firstLine="0"/>
              <w:jc w:val="left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F14E7A" w:rsidRDefault="001A1414" w:rsidP="001A1414">
            <w:pPr>
              <w:pStyle w:val="a9"/>
              <w:ind w:firstLine="0"/>
              <w:jc w:val="left"/>
              <w:rPr>
                <w:sz w:val="21"/>
                <w:szCs w:val="21"/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>
              <w:rPr>
                <w:sz w:val="21"/>
                <w:szCs w:val="21"/>
                <w:lang w:val="en-US"/>
              </w:rPr>
              <w:t>N</w:t>
            </w:r>
            <w:r w:rsidRPr="001A1414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F</w:t>
            </w:r>
            <w:r w:rsidRPr="001A1414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706D17" w:rsidRDefault="007C4FD5">
            <w:pPr>
              <w:pStyle w:val="a9"/>
              <w:ind w:firstLine="0"/>
              <w:jc w:val="center"/>
            </w:pPr>
            <w:r>
              <w:t>-</w:t>
            </w:r>
            <w:r w:rsidR="00706D17">
              <w:t>332.18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1A1414" w:rsidRPr="001A1414" w:rsidRDefault="001A1414">
            <w:pPr>
              <w:pStyle w:val="a9"/>
              <w:ind w:firstLine="0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1A1414" w:rsidRPr="001A1414" w:rsidRDefault="001A1414">
            <w:pPr>
              <w:pStyle w:val="a9"/>
              <w:ind w:firstLine="0"/>
              <w:jc w:val="center"/>
              <w:rPr>
                <w:lang w:val="en-US"/>
              </w:rPr>
            </w:pPr>
          </w:p>
        </w:tc>
      </w:tr>
      <w:tr w:rsidR="00AD4886" w:rsidTr="00B524BA"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816ACB" w:rsidRDefault="002E5A51">
            <w:pPr>
              <w:pStyle w:val="a9"/>
              <w:ind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  <w:proofErr w:type="gramStart"/>
            <w:r w:rsidR="007C4FD5">
              <w:rPr>
                <w:sz w:val="21"/>
                <w:szCs w:val="21"/>
              </w:rPr>
              <w:t xml:space="preserve"> </w:t>
            </w:r>
            <w:r w:rsidR="007C4FD5" w:rsidRPr="007C4FD5">
              <w:rPr>
                <w:sz w:val="21"/>
                <w:szCs w:val="21"/>
                <w:highlight w:val="red"/>
              </w:rPr>
              <w:t>?</w:t>
            </w:r>
            <w:proofErr w:type="gramEnd"/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Pr="00F14E7A" w:rsidRDefault="00AD4886" w:rsidP="00B524BA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 xml:space="preserve"> 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>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="00F25750"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="00B524BA">
              <w:rPr>
                <w:sz w:val="21"/>
                <w:szCs w:val="21"/>
                <w:lang w:val="en-US"/>
              </w:rPr>
              <w:t>C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 w:rsidR="00B524BA">
              <w:rPr>
                <w:sz w:val="21"/>
                <w:szCs w:val="21"/>
                <w:lang w:val="en-US"/>
              </w:rPr>
              <w:t>H</w:t>
            </w:r>
            <w:r w:rsidR="00B524BA"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F*BF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3</w:t>
            </w:r>
            <w:r w:rsidRPr="00F14E7A">
              <w:rPr>
                <w:sz w:val="21"/>
                <w:szCs w:val="21"/>
                <w:lang w:val="en-US"/>
              </w:rPr>
              <w:t xml:space="preserve">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-250.3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-191.7</w:t>
            </w:r>
          </w:p>
        </w:tc>
        <w:tc>
          <w:tcPr>
            <w:tcW w:w="15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AD4886" w:rsidRDefault="00AD4886">
            <w:pPr>
              <w:pStyle w:val="a9"/>
              <w:ind w:firstLine="0"/>
              <w:jc w:val="center"/>
            </w:pPr>
            <w:r>
              <w:t>58.7</w:t>
            </w:r>
          </w:p>
        </w:tc>
      </w:tr>
    </w:tbl>
    <w:p w:rsidR="009B6386" w:rsidRDefault="009B6386">
      <w:pPr>
        <w:jc w:val="right"/>
      </w:pPr>
    </w:p>
    <w:p w:rsidR="009B6386" w:rsidRDefault="009B6386" w:rsidP="006D2EB0"/>
    <w:p w:rsidR="009B6386" w:rsidRDefault="003E42ED">
      <w:pPr>
        <w:pageBreakBefore/>
        <w:jc w:val="right"/>
      </w:pPr>
      <w:r>
        <w:lastRenderedPageBreak/>
        <w:t xml:space="preserve">Таблица </w:t>
      </w:r>
      <w:r w:rsidR="00A54CCC">
        <w:t>7</w:t>
      </w:r>
    </w:p>
    <w:p w:rsidR="009B6386" w:rsidRDefault="003E42ED">
      <w:pPr>
        <w:jc w:val="center"/>
      </w:pPr>
      <w:r>
        <w:t xml:space="preserve">Экспериментальные и расчётные значения энтальпии разложения </w:t>
      </w:r>
      <w:proofErr w:type="spellStart"/>
      <w:r>
        <w:t>диазониевых</w:t>
      </w:r>
      <w:proofErr w:type="spellEnd"/>
      <w:r>
        <w:t xml:space="preserve"> солей</w:t>
      </w:r>
      <w:r w:rsidR="00A54CCC">
        <w:t xml:space="preserve"> </w:t>
      </w:r>
    </w:p>
    <w:tbl>
      <w:tblPr>
        <w:tblW w:w="9781" w:type="dxa"/>
        <w:tblInd w:w="54" w:type="dxa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53"/>
        <w:gridCol w:w="1701"/>
        <w:gridCol w:w="850"/>
        <w:gridCol w:w="851"/>
        <w:gridCol w:w="850"/>
        <w:gridCol w:w="1276"/>
      </w:tblGrid>
      <w:tr w:rsidR="009B6386" w:rsidTr="00703FC5">
        <w:tc>
          <w:tcPr>
            <w:tcW w:w="425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pStyle w:val="a9"/>
              <w:ind w:firstLine="0"/>
              <w:jc w:val="center"/>
            </w:pPr>
            <w:r>
              <w:t>Реакция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pStyle w:val="a9"/>
              <w:ind w:firstLine="0"/>
              <w:jc w:val="center"/>
            </w:pPr>
            <w:r>
              <w:t>Теоретическое</w:t>
            </w:r>
          </w:p>
        </w:tc>
        <w:tc>
          <w:tcPr>
            <w:tcW w:w="25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pStyle w:val="a9"/>
              <w:ind w:firstLine="0"/>
              <w:jc w:val="center"/>
            </w:pPr>
            <w:r>
              <w:t>Потоковая калориметрия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9B6386" w:rsidRDefault="003E42ED">
            <w:pPr>
              <w:pStyle w:val="a9"/>
              <w:ind w:firstLine="0"/>
              <w:jc w:val="center"/>
            </w:pPr>
            <w:r>
              <w:t>ТГ/ДСК</w:t>
            </w:r>
          </w:p>
        </w:tc>
      </w:tr>
      <w:tr w:rsidR="009B6386" w:rsidTr="00703FC5">
        <w:tc>
          <w:tcPr>
            <w:tcW w:w="4253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9B6386"/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703FC5">
            <w:pPr>
              <w:pStyle w:val="a9"/>
              <w:ind w:firstLine="0"/>
              <w:jc w:val="center"/>
            </w:pPr>
            <w:r w:rsidRPr="00657505">
              <w:t>-</w:t>
            </w:r>
            <w:r w:rsidR="003E42ED">
              <w:t>H</w:t>
            </w:r>
            <w:r w:rsidR="003E42ED">
              <w:rPr>
                <w:vertAlign w:val="subscript"/>
              </w:rPr>
              <w:t>298,</w:t>
            </w:r>
            <w:r w:rsidR="003E42ED">
              <w:t xml:space="preserve"> Дж/г</w:t>
            </w:r>
          </w:p>
          <w:p w:rsidR="00652EFB" w:rsidRDefault="00652EFB" w:rsidP="00DD5551">
            <w:pPr>
              <w:pStyle w:val="a9"/>
              <w:ind w:firstLine="0"/>
              <w:jc w:val="center"/>
            </w:pPr>
            <w:r>
              <w:t>(кДж/</w:t>
            </w:r>
            <w:r w:rsidR="00DD5551">
              <w:t>мол</w:t>
            </w:r>
            <w:r>
              <w:t>)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703FC5">
            <w:pPr>
              <w:pStyle w:val="a9"/>
              <w:ind w:firstLine="0"/>
              <w:jc w:val="center"/>
            </w:pPr>
            <w:r>
              <w:rPr>
                <w:lang w:val="en-US"/>
              </w:rPr>
              <w:t>-</w:t>
            </w:r>
            <w:r w:rsidR="003E42ED">
              <w:t>H</w:t>
            </w:r>
            <w:r w:rsidR="003E42ED">
              <w:rPr>
                <w:vertAlign w:val="subscript"/>
              </w:rPr>
              <w:t>348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703FC5">
            <w:pPr>
              <w:pStyle w:val="a9"/>
              <w:ind w:firstLine="0"/>
              <w:jc w:val="center"/>
            </w:pPr>
            <w:r>
              <w:rPr>
                <w:lang w:val="en-US"/>
              </w:rPr>
              <w:t>-</w:t>
            </w:r>
            <w:r w:rsidR="003E42ED">
              <w:t>H</w:t>
            </w:r>
            <w:r w:rsidR="003E42ED">
              <w:rPr>
                <w:vertAlign w:val="subscript"/>
              </w:rPr>
              <w:t>353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703FC5">
            <w:pPr>
              <w:pStyle w:val="a9"/>
              <w:ind w:firstLine="0"/>
              <w:jc w:val="center"/>
            </w:pPr>
            <w:r>
              <w:rPr>
                <w:lang w:val="en-US"/>
              </w:rPr>
              <w:t>-</w:t>
            </w:r>
            <w:r w:rsidR="003E42ED">
              <w:t>H</w:t>
            </w:r>
            <w:r w:rsidR="003E42ED">
              <w:rPr>
                <w:vertAlign w:val="subscript"/>
              </w:rPr>
              <w:t>358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9B6386" w:rsidRDefault="00703FC5">
            <w:pPr>
              <w:pStyle w:val="a9"/>
              <w:ind w:firstLine="0"/>
              <w:jc w:val="center"/>
            </w:pPr>
            <w:r>
              <w:rPr>
                <w:lang w:val="en-US"/>
              </w:rPr>
              <w:t>-</w:t>
            </w:r>
            <w:r w:rsidR="003E42ED">
              <w:t>H</w:t>
            </w:r>
            <w:r w:rsidR="003E42ED">
              <w:rPr>
                <w:vertAlign w:val="subscript"/>
              </w:rPr>
              <w:t>298</w:t>
            </w:r>
          </w:p>
        </w:tc>
      </w:tr>
      <w:tr w:rsidR="009B6386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Pr="00F14E7A" w:rsidRDefault="00CC4D84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2-NO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2-NO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Pr="00703FC5" w:rsidRDefault="003E42ED" w:rsidP="00703FC5">
            <w:pPr>
              <w:ind w:firstLine="0"/>
              <w:jc w:val="center"/>
              <w:rPr>
                <w:lang w:val="en-US"/>
              </w:rPr>
            </w:pPr>
            <w:r>
              <w:t>769</w:t>
            </w:r>
            <w:r w:rsidR="00703FC5">
              <w:rPr>
                <w:lang w:val="en-US"/>
              </w:rPr>
              <w:t xml:space="preserve"> (229.9)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1384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1290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1324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9B6386" w:rsidRPr="00703FC5" w:rsidRDefault="003E42ED" w:rsidP="00703FC5">
            <w:pPr>
              <w:pStyle w:val="a9"/>
              <w:ind w:firstLine="0"/>
              <w:jc w:val="center"/>
              <w:rPr>
                <w:lang w:val="en-US"/>
              </w:rPr>
            </w:pPr>
            <w:r>
              <w:t>680</w:t>
            </w:r>
            <w:r w:rsidR="00703FC5">
              <w:rPr>
                <w:lang w:val="en-US"/>
              </w:rPr>
              <w:t xml:space="preserve"> (203.3)</w:t>
            </w:r>
          </w:p>
        </w:tc>
      </w:tr>
      <w:tr w:rsidR="009B6386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Pr="00F14E7A" w:rsidRDefault="00CC4D84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3-NO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3-NO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812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762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769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752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9B6386" w:rsidRDefault="003E42ED">
            <w:pPr>
              <w:pStyle w:val="a9"/>
              <w:ind w:firstLine="0"/>
              <w:jc w:val="center"/>
            </w:pPr>
            <w:r>
              <w:t>797</w:t>
            </w:r>
          </w:p>
        </w:tc>
      </w:tr>
      <w:tr w:rsidR="009B6386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Pr="00F14E7A" w:rsidRDefault="00CC4D84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829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668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785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9B6386" w:rsidRDefault="003E42ED">
            <w:pPr>
              <w:ind w:firstLine="0"/>
              <w:jc w:val="center"/>
            </w:pPr>
            <w:r>
              <w:t>836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9B6386" w:rsidRDefault="003E42ED">
            <w:pPr>
              <w:pStyle w:val="a9"/>
              <w:ind w:firstLine="0"/>
              <w:jc w:val="center"/>
            </w:pPr>
            <w:r>
              <w:t>220</w:t>
            </w:r>
          </w:p>
        </w:tc>
      </w:tr>
      <w:tr w:rsidR="00CC4D84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Pr="00F14E7A" w:rsidRDefault="00CC4D84" w:rsidP="00B92705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</w:t>
            </w:r>
            <w:r>
              <w:rPr>
                <w:sz w:val="21"/>
                <w:szCs w:val="21"/>
                <w:lang w:val="en-US"/>
              </w:rPr>
              <w:t>MeOC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proofErr w:type="spellStart"/>
            <w:r w:rsidRPr="00F14E7A">
              <w:rPr>
                <w:sz w:val="21"/>
                <w:szCs w:val="21"/>
                <w:lang w:val="en-US"/>
              </w:rPr>
              <w:t>OTf</w:t>
            </w:r>
            <w:proofErr w:type="spellEnd"/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</w:t>
            </w:r>
            <w:r>
              <w:rPr>
                <w:sz w:val="21"/>
                <w:szCs w:val="21"/>
                <w:lang w:val="en-US"/>
              </w:rPr>
              <w:t>MeOC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OTf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 w:rsidP="00B92705">
            <w:pPr>
              <w:ind w:firstLine="0"/>
              <w:jc w:val="center"/>
            </w:pPr>
            <w:r>
              <w:t>705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 w:rsidP="00B92705">
            <w:pPr>
              <w:ind w:firstLine="0"/>
              <w:jc w:val="center"/>
            </w:pPr>
            <w:r>
              <w:t>644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 w:rsidP="00B92705">
            <w:pPr>
              <w:ind w:firstLine="0"/>
              <w:jc w:val="center"/>
            </w:pPr>
            <w:r>
              <w:t>644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 w:rsidP="00B92705">
            <w:pPr>
              <w:ind w:firstLine="0"/>
              <w:jc w:val="center"/>
            </w:pPr>
            <w:r>
              <w:t>373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CC4D84" w:rsidRDefault="00CC4D84" w:rsidP="00B92705">
            <w:pPr>
              <w:pStyle w:val="a9"/>
              <w:ind w:firstLine="0"/>
              <w:jc w:val="center"/>
            </w:pPr>
            <w:r>
              <w:t>227</w:t>
            </w:r>
          </w:p>
        </w:tc>
      </w:tr>
      <w:tr w:rsidR="00CC4D84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Pr="00F14E7A" w:rsidRDefault="00CC4D84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 xml:space="preserve">OTs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OTs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884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787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722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719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CC4D84" w:rsidRDefault="00CC4D84">
            <w:pPr>
              <w:pStyle w:val="a9"/>
              <w:ind w:firstLine="0"/>
              <w:jc w:val="center"/>
            </w:pPr>
            <w:r>
              <w:t>365</w:t>
            </w:r>
          </w:p>
        </w:tc>
      </w:tr>
      <w:tr w:rsidR="00CC4D84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Pr="00F14E7A" w:rsidRDefault="00CC4D84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>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F + 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3</w:t>
            </w:r>
            <w:r w:rsidRPr="00F14E7A">
              <w:rPr>
                <w:sz w:val="21"/>
                <w:szCs w:val="21"/>
                <w:lang w:val="en-US"/>
              </w:rPr>
              <w:t xml:space="preserve">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 w:rsidP="00703FC5">
            <w:pPr>
              <w:ind w:firstLine="0"/>
              <w:jc w:val="center"/>
            </w:pPr>
            <w:r>
              <w:t>795</w:t>
            </w:r>
            <w:r w:rsidR="00652EFB">
              <w:t xml:space="preserve"> (188.4)</w:t>
            </w:r>
            <w:r w:rsidR="00A54CCC">
              <w:t xml:space="preserve"> 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730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658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620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CC4D84" w:rsidRDefault="00652EFB">
            <w:pPr>
              <w:pStyle w:val="a9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229.2 (54.3)</w:t>
            </w:r>
          </w:p>
        </w:tc>
      </w:tr>
      <w:tr w:rsidR="00CC4D84" w:rsidTr="00703FC5">
        <w:tc>
          <w:tcPr>
            <w:tcW w:w="42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Pr="00F14E7A" w:rsidRDefault="00CC4D84">
            <w:pPr>
              <w:pStyle w:val="a9"/>
              <w:ind w:firstLine="0"/>
              <w:jc w:val="left"/>
              <w:rPr>
                <w:lang w:val="en-US"/>
              </w:rPr>
            </w:pPr>
            <w:r w:rsidRPr="00F14E7A">
              <w:rPr>
                <w:sz w:val="21"/>
                <w:szCs w:val="21"/>
                <w:lang w:val="en-US"/>
              </w:rPr>
              <w:t>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 xml:space="preserve"> 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+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14E7A">
              <w:rPr>
                <w:sz w:val="21"/>
                <w:szCs w:val="21"/>
                <w:vertAlign w:val="superscript"/>
                <w:lang w:val="en-US"/>
              </w:rPr>
              <w:t>-</w:t>
            </w:r>
            <w:r w:rsidRPr="00F14E7A">
              <w:rPr>
                <w:sz w:val="21"/>
                <w:szCs w:val="21"/>
                <w:lang w:val="en-US"/>
              </w:rPr>
              <w:t>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 xml:space="preserve"> </w:t>
            </w:r>
            <w:r w:rsidRPr="00F25750">
              <w:rPr>
                <w:rFonts w:ascii="Times New Roman" w:hAnsi="Times New Roman" w:cs="Times New Roman"/>
                <w:sz w:val="21"/>
                <w:szCs w:val="21"/>
                <w:lang w:val="en-US"/>
              </w:rPr>
              <w:t>→</w:t>
            </w:r>
            <w:r w:rsidRPr="00F14E7A">
              <w:rPr>
                <w:sz w:val="21"/>
                <w:szCs w:val="21"/>
                <w:lang w:val="en-US"/>
              </w:rPr>
              <w:t xml:space="preserve"> 4-NO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  <w:r>
              <w:rPr>
                <w:sz w:val="21"/>
                <w:szCs w:val="21"/>
                <w:lang w:val="en-US"/>
              </w:rPr>
              <w:t>C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6</w:t>
            </w:r>
            <w:r>
              <w:rPr>
                <w:sz w:val="21"/>
                <w:szCs w:val="21"/>
                <w:lang w:val="en-US"/>
              </w:rPr>
              <w:t>H</w:t>
            </w:r>
            <w:r w:rsidRPr="00F25750">
              <w:rPr>
                <w:sz w:val="21"/>
                <w:szCs w:val="21"/>
                <w:vertAlign w:val="subscript"/>
                <w:lang w:val="en-US"/>
              </w:rPr>
              <w:t>4</w:t>
            </w:r>
            <w:r w:rsidRPr="00F14E7A">
              <w:rPr>
                <w:sz w:val="21"/>
                <w:szCs w:val="21"/>
                <w:lang w:val="en-US"/>
              </w:rPr>
              <w:t>F*BF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3</w:t>
            </w:r>
            <w:r w:rsidRPr="00F14E7A">
              <w:rPr>
                <w:sz w:val="21"/>
                <w:szCs w:val="21"/>
                <w:lang w:val="en-US"/>
              </w:rPr>
              <w:t xml:space="preserve"> + N</w:t>
            </w:r>
            <w:r w:rsidRPr="00F14E7A">
              <w:rPr>
                <w:sz w:val="21"/>
                <w:szCs w:val="21"/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809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730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658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</w:tcPr>
          <w:p w:rsidR="00CC4D84" w:rsidRDefault="00CC4D84">
            <w:pPr>
              <w:ind w:firstLine="0"/>
              <w:jc w:val="center"/>
            </w:pPr>
            <w:r>
              <w:t>620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</w:tcPr>
          <w:p w:rsidR="00CC4D84" w:rsidRDefault="00CC4D84">
            <w:pPr>
              <w:pStyle w:val="a9"/>
              <w:ind w:firstLine="0"/>
              <w:jc w:val="center"/>
            </w:pPr>
          </w:p>
        </w:tc>
      </w:tr>
    </w:tbl>
    <w:p w:rsidR="009B6386" w:rsidRPr="00325D55" w:rsidRDefault="00A54CCC">
      <w:pPr>
        <w:jc w:val="left"/>
        <w:rPr>
          <w:color w:val="FF0000"/>
        </w:rPr>
      </w:pPr>
      <w:r w:rsidRPr="00325D55">
        <w:rPr>
          <w:color w:val="FF0000"/>
        </w:rPr>
        <w:t xml:space="preserve">Саша, </w:t>
      </w:r>
      <w:r w:rsidR="00325D55" w:rsidRPr="00325D55">
        <w:rPr>
          <w:color w:val="FF0000"/>
        </w:rPr>
        <w:t xml:space="preserve">может быть, я и ошибаюсь, но </w:t>
      </w:r>
      <w:r w:rsidRPr="00325D55">
        <w:rPr>
          <w:color w:val="FF0000"/>
        </w:rPr>
        <w:t xml:space="preserve">думаю, что в этой таблице лучше давать значения </w:t>
      </w:r>
      <w:proofErr w:type="spellStart"/>
      <w:r w:rsidRPr="00325D55">
        <w:rPr>
          <w:color w:val="FF0000"/>
        </w:rPr>
        <w:t>kJ</w:t>
      </w:r>
      <w:proofErr w:type="spellEnd"/>
      <w:r w:rsidRPr="00325D55">
        <w:rPr>
          <w:color w:val="FF0000"/>
        </w:rPr>
        <w:t>/</w:t>
      </w:r>
      <w:proofErr w:type="spellStart"/>
      <w:r w:rsidRPr="00325D55">
        <w:rPr>
          <w:color w:val="FF0000"/>
        </w:rPr>
        <w:t>mol</w:t>
      </w:r>
      <w:proofErr w:type="spellEnd"/>
      <w:r w:rsidRPr="00325D55">
        <w:rPr>
          <w:color w:val="FF0000"/>
        </w:rPr>
        <w:t xml:space="preserve">, а не J/g. Последняя величина </w:t>
      </w:r>
      <w:r w:rsidR="00325D55" w:rsidRPr="00325D55">
        <w:rPr>
          <w:color w:val="FF0000"/>
        </w:rPr>
        <w:t>нужна</w:t>
      </w:r>
      <w:r w:rsidRPr="00325D55">
        <w:rPr>
          <w:color w:val="FF0000"/>
        </w:rPr>
        <w:t xml:space="preserve"> </w:t>
      </w:r>
      <w:r w:rsidR="00325D55" w:rsidRPr="00325D55">
        <w:rPr>
          <w:color w:val="FF0000"/>
        </w:rPr>
        <w:t xml:space="preserve">как </w:t>
      </w:r>
      <w:r w:rsidRPr="00325D55">
        <w:rPr>
          <w:color w:val="FF0000"/>
        </w:rPr>
        <w:t>практи</w:t>
      </w:r>
      <w:r w:rsidR="00325D55" w:rsidRPr="00325D55">
        <w:rPr>
          <w:color w:val="FF0000"/>
        </w:rPr>
        <w:t>чески важная мера опасности</w:t>
      </w:r>
      <w:r w:rsidRPr="00325D55">
        <w:rPr>
          <w:color w:val="FF0000"/>
        </w:rPr>
        <w:t xml:space="preserve">, но «внутренняя» теплота лучше отражается </w:t>
      </w:r>
      <w:proofErr w:type="spellStart"/>
      <w:r w:rsidRPr="00325D55">
        <w:rPr>
          <w:color w:val="FF0000"/>
        </w:rPr>
        <w:t>kJ</w:t>
      </w:r>
      <w:proofErr w:type="spellEnd"/>
      <w:r w:rsidRPr="00325D55">
        <w:rPr>
          <w:color w:val="FF0000"/>
        </w:rPr>
        <w:t>/</w:t>
      </w:r>
      <w:proofErr w:type="spellStart"/>
      <w:r w:rsidRPr="00325D55">
        <w:rPr>
          <w:color w:val="FF0000"/>
        </w:rPr>
        <w:t>mol</w:t>
      </w:r>
      <w:proofErr w:type="spellEnd"/>
      <w:r w:rsidR="00325D55" w:rsidRPr="00325D55">
        <w:rPr>
          <w:color w:val="FF0000"/>
        </w:rPr>
        <w:t>, т.к. сюда не внос</w:t>
      </w:r>
      <w:r w:rsidR="00EE3E50">
        <w:rPr>
          <w:color w:val="FF0000"/>
        </w:rPr>
        <w:t>я</w:t>
      </w:r>
      <w:r w:rsidR="00325D55" w:rsidRPr="00325D55">
        <w:rPr>
          <w:color w:val="FF0000"/>
        </w:rPr>
        <w:t>тся различ</w:t>
      </w:r>
      <w:r w:rsidR="00EE3E50">
        <w:rPr>
          <w:color w:val="FF0000"/>
        </w:rPr>
        <w:t>ая</w:t>
      </w:r>
      <w:r w:rsidR="00325D55" w:rsidRPr="00325D55">
        <w:rPr>
          <w:color w:val="FF0000"/>
        </w:rPr>
        <w:t xml:space="preserve"> </w:t>
      </w:r>
      <w:r w:rsidR="00EE3E50">
        <w:rPr>
          <w:color w:val="FF0000"/>
        </w:rPr>
        <w:t xml:space="preserve">в </w:t>
      </w:r>
      <w:proofErr w:type="spellStart"/>
      <w:r w:rsidR="00325D55" w:rsidRPr="00325D55">
        <w:rPr>
          <w:color w:val="FF0000"/>
        </w:rPr>
        <w:t>мол</w:t>
      </w:r>
      <w:proofErr w:type="gramStart"/>
      <w:r w:rsidR="00325D55" w:rsidRPr="00325D55">
        <w:rPr>
          <w:color w:val="FF0000"/>
        </w:rPr>
        <w:t>.м</w:t>
      </w:r>
      <w:proofErr w:type="gramEnd"/>
      <w:r w:rsidR="00325D55" w:rsidRPr="00325D55">
        <w:rPr>
          <w:color w:val="FF0000"/>
        </w:rPr>
        <w:t>асса</w:t>
      </w:r>
      <w:r w:rsidR="00EE3E50">
        <w:rPr>
          <w:color w:val="FF0000"/>
        </w:rPr>
        <w:t>х</w:t>
      </w:r>
      <w:proofErr w:type="spellEnd"/>
      <w:r w:rsidR="00325D55" w:rsidRPr="00325D55">
        <w:rPr>
          <w:color w:val="FF0000"/>
        </w:rPr>
        <w:t xml:space="preserve"> солей</w:t>
      </w:r>
      <w:r w:rsidRPr="00325D55">
        <w:rPr>
          <w:color w:val="FF0000"/>
        </w:rPr>
        <w:t>.</w:t>
      </w:r>
      <w:r w:rsidR="00325D55" w:rsidRPr="00325D55">
        <w:rPr>
          <w:color w:val="FF0000"/>
        </w:rPr>
        <w:t xml:space="preserve"> Как твое мнение</w:t>
      </w:r>
      <w:proofErr w:type="gramStart"/>
      <w:r w:rsidR="00325D55" w:rsidRPr="00325D55">
        <w:rPr>
          <w:color w:val="FF0000"/>
        </w:rPr>
        <w:t xml:space="preserve"> ?</w:t>
      </w:r>
      <w:proofErr w:type="gramEnd"/>
      <w:r w:rsidR="00325D55" w:rsidRPr="00325D55">
        <w:rPr>
          <w:color w:val="FF0000"/>
        </w:rPr>
        <w:t xml:space="preserve"> </w:t>
      </w:r>
    </w:p>
    <w:p w:rsidR="009B6386" w:rsidRDefault="003E42ED">
      <w:r>
        <w:t xml:space="preserve">В целом для всех реакций </w:t>
      </w:r>
      <w:r w:rsidR="00325D55">
        <w:t xml:space="preserve">разложения солей </w:t>
      </w:r>
      <w:r w:rsidR="00325D55" w:rsidRPr="00325D55">
        <w:rPr>
          <w:b/>
        </w:rPr>
        <w:t>1b-d</w:t>
      </w:r>
      <w:r w:rsidR="00325D55">
        <w:t xml:space="preserve">, </w:t>
      </w:r>
      <w:r w:rsidR="00325D55" w:rsidRPr="00325D55">
        <w:rPr>
          <w:b/>
        </w:rPr>
        <w:t>2</w:t>
      </w:r>
      <w:r w:rsidR="00325D55">
        <w:t xml:space="preserve"> </w:t>
      </w:r>
      <w:proofErr w:type="spellStart"/>
      <w:r w:rsidR="00325D55">
        <w:t>and</w:t>
      </w:r>
      <w:proofErr w:type="spellEnd"/>
      <w:r w:rsidR="00325D55">
        <w:t xml:space="preserve"> </w:t>
      </w:r>
      <w:r w:rsidR="00325D55" w:rsidRPr="00325D55">
        <w:rPr>
          <w:b/>
        </w:rPr>
        <w:t>3</w:t>
      </w:r>
      <w:r w:rsidR="00325D55">
        <w:t xml:space="preserve"> </w:t>
      </w:r>
      <w:r>
        <w:t xml:space="preserve">расчетные </w:t>
      </w:r>
      <w:proofErr w:type="gramStart"/>
      <w:r w:rsidR="00AB711E">
        <w:t>квантово-химические</w:t>
      </w:r>
      <w:proofErr w:type="gramEnd"/>
      <w:r w:rsidR="00AB711E">
        <w:t xml:space="preserve"> </w:t>
      </w:r>
      <w:r>
        <w:t xml:space="preserve">и экспериментальные значения энтальпий </w:t>
      </w:r>
      <w:r w:rsidR="008B3FF3">
        <w:t xml:space="preserve">в потоковой калориметрии </w:t>
      </w:r>
      <w:r>
        <w:t xml:space="preserve">имеют </w:t>
      </w:r>
      <w:r w:rsidR="00A54CCC">
        <w:t xml:space="preserve">довольно </w:t>
      </w:r>
      <w:r>
        <w:t>близкие значения</w:t>
      </w:r>
      <w:r w:rsidR="00EE3E50">
        <w:t xml:space="preserve"> (хотя линейные корреляции между этими величинами отсутствуют)</w:t>
      </w:r>
      <w:r>
        <w:t xml:space="preserve">. </w:t>
      </w:r>
      <w:proofErr w:type="gramStart"/>
      <w:r w:rsidR="00325D55">
        <w:t xml:space="preserve">Из чего следует, что </w:t>
      </w:r>
      <w:r w:rsidR="008B3FF3">
        <w:t xml:space="preserve">именно предложенные реакции (табл. 6, 7) вносят основной вклад в энергии экзотермического разложения, а квантово-химический метод </w:t>
      </w:r>
      <w:r w:rsidR="008B3FF3">
        <w:t>RB3LYP</w:t>
      </w:r>
      <w:r w:rsidR="008B3FF3" w:rsidRPr="001A1414">
        <w:t>/</w:t>
      </w:r>
      <w:proofErr w:type="spellStart"/>
      <w:r w:rsidR="008B3FF3">
        <w:t>aug-cc-pVDZ</w:t>
      </w:r>
      <w:proofErr w:type="spellEnd"/>
      <w:r w:rsidR="008B3FF3">
        <w:t xml:space="preserve"> пригоден для теоретической оценки </w:t>
      </w:r>
      <w:proofErr w:type="spellStart"/>
      <w:r w:rsidR="008B3FF3">
        <w:t>теплот</w:t>
      </w:r>
      <w:proofErr w:type="spellEnd"/>
      <w:r w:rsidR="008B3FF3">
        <w:t xml:space="preserve"> разложения </w:t>
      </w:r>
      <w:proofErr w:type="spellStart"/>
      <w:r w:rsidR="008B3FF3">
        <w:t>диазониевых</w:t>
      </w:r>
      <w:proofErr w:type="spellEnd"/>
      <w:proofErr w:type="gramEnd"/>
      <w:r w:rsidR="008B3FF3">
        <w:t xml:space="preserve"> </w:t>
      </w:r>
      <w:proofErr w:type="gramStart"/>
      <w:r w:rsidR="008B3FF3">
        <w:t>солей.</w:t>
      </w:r>
      <w:proofErr w:type="gramEnd"/>
      <w:r w:rsidR="008B3FF3">
        <w:t xml:space="preserve"> </w:t>
      </w:r>
      <w:r>
        <w:t xml:space="preserve">Исключением является </w:t>
      </w:r>
      <w:r w:rsidR="008B3FF3">
        <w:t xml:space="preserve">соль </w:t>
      </w:r>
      <w:r w:rsidR="008B3FF3" w:rsidRPr="008B3FF3">
        <w:rPr>
          <w:b/>
        </w:rPr>
        <w:t>1a</w:t>
      </w:r>
      <w:r w:rsidR="008B3FF3">
        <w:t xml:space="preserve"> с </w:t>
      </w:r>
      <w:proofErr w:type="gramStart"/>
      <w:r w:rsidR="008B3FF3">
        <w:t>нитро-группой</w:t>
      </w:r>
      <w:proofErr w:type="gramEnd"/>
      <w:r w:rsidR="008B3FF3">
        <w:t xml:space="preserve"> в </w:t>
      </w:r>
      <w:proofErr w:type="spellStart"/>
      <w:r w:rsidRPr="00703FC5">
        <w:rPr>
          <w:i/>
        </w:rPr>
        <w:t>орто</w:t>
      </w:r>
      <w:proofErr w:type="spellEnd"/>
      <w:r>
        <w:t>-</w:t>
      </w:r>
      <w:r w:rsidR="008B3FF3">
        <w:t>положении</w:t>
      </w:r>
      <w:r>
        <w:t xml:space="preserve"> для которо</w:t>
      </w:r>
      <w:r w:rsidR="008B3FF3">
        <w:t>й</w:t>
      </w:r>
      <w:r>
        <w:t xml:space="preserve"> энтальпия реакции </w:t>
      </w:r>
      <w:r w:rsidR="008B3FF3">
        <w:t xml:space="preserve">в потоковой калориметрии </w:t>
      </w:r>
      <w:r>
        <w:t xml:space="preserve">значительно превышает </w:t>
      </w:r>
      <w:r w:rsidR="008B3FF3">
        <w:t xml:space="preserve">полученные </w:t>
      </w:r>
      <w:r>
        <w:t>расчетные значения</w:t>
      </w:r>
      <w:r w:rsidR="00AB711E">
        <w:t xml:space="preserve"> (табл. 7)</w:t>
      </w:r>
      <w:r>
        <w:t xml:space="preserve">. Этот факт </w:t>
      </w:r>
      <w:r w:rsidR="00AB711E">
        <w:t xml:space="preserve">согласуется с вышеприведенными </w:t>
      </w:r>
      <w:r>
        <w:t>данным</w:t>
      </w:r>
      <w:r w:rsidR="00AB711E">
        <w:t>и</w:t>
      </w:r>
      <w:r>
        <w:t xml:space="preserve"> ГХ-МС, </w:t>
      </w:r>
      <w:r w:rsidR="00AB711E">
        <w:t xml:space="preserve">которые показывают, что при разложении соли </w:t>
      </w:r>
      <w:r w:rsidR="00AB711E" w:rsidRPr="00AB711E">
        <w:rPr>
          <w:b/>
        </w:rPr>
        <w:t>1a</w:t>
      </w:r>
      <w:r w:rsidR="00AB711E">
        <w:t xml:space="preserve"> не образуются продукты замещения </w:t>
      </w:r>
      <w:proofErr w:type="spellStart"/>
      <w:r w:rsidR="00AB711E">
        <w:t>диазониевой</w:t>
      </w:r>
      <w:proofErr w:type="spellEnd"/>
      <w:r w:rsidR="00AB711E">
        <w:t xml:space="preserve"> группы на группу </w:t>
      </w:r>
      <w:proofErr w:type="spellStart"/>
      <w:r w:rsidR="00AB711E">
        <w:t>OTf</w:t>
      </w:r>
      <w:proofErr w:type="spellEnd"/>
      <w:r w:rsidR="00AB711E">
        <w:t>. Следовательно</w:t>
      </w:r>
      <w:r w:rsidR="00EE3E50">
        <w:t>,</w:t>
      </w:r>
      <w:r w:rsidR="00AB711E">
        <w:t xml:space="preserve"> разложение соли </w:t>
      </w:r>
      <w:r w:rsidR="00AB711E" w:rsidRPr="00AB711E">
        <w:rPr>
          <w:b/>
        </w:rPr>
        <w:t>1a</w:t>
      </w:r>
      <w:r w:rsidR="00AB711E">
        <w:t xml:space="preserve"> проходит по иному маршруту и, возможно, иному механизму, что требует дальнейшего специального исследования.</w:t>
      </w:r>
    </w:p>
    <w:p w:rsidR="009B6386" w:rsidRDefault="003E42ED">
      <w:r>
        <w:t>Некоторые значения энтальпи</w:t>
      </w:r>
      <w:r w:rsidR="00E6677B">
        <w:t>й</w:t>
      </w:r>
      <w:r>
        <w:t xml:space="preserve"> </w:t>
      </w:r>
      <w:r w:rsidR="00E6677B">
        <w:t xml:space="preserve">экзотермического разложения солей </w:t>
      </w:r>
      <w:r w:rsidR="00E6677B" w:rsidRPr="00E6677B">
        <w:rPr>
          <w:b/>
        </w:rPr>
        <w:t>1-3</w:t>
      </w:r>
      <w:r w:rsidR="00E6677B">
        <w:t xml:space="preserve"> </w:t>
      </w:r>
      <w:r>
        <w:t xml:space="preserve">по данным ТГ/ДСК </w:t>
      </w:r>
      <w:r w:rsidR="00E6677B">
        <w:t xml:space="preserve">оказываются </w:t>
      </w:r>
      <w:r>
        <w:t xml:space="preserve">значительно меньше, чем </w:t>
      </w:r>
      <w:r w:rsidR="00EE3E50">
        <w:t>расчетные</w:t>
      </w:r>
      <w:r>
        <w:t xml:space="preserve"> </w:t>
      </w:r>
      <w:proofErr w:type="gramStart"/>
      <w:r w:rsidR="00EE3E50">
        <w:t>квантово-химические</w:t>
      </w:r>
      <w:proofErr w:type="gramEnd"/>
      <w:r w:rsidR="00EE3E50">
        <w:t xml:space="preserve"> </w:t>
      </w:r>
      <w:r>
        <w:t>и данные потоковой калориметрии</w:t>
      </w:r>
      <w:r w:rsidR="00E6677B">
        <w:t xml:space="preserve"> (табл. 7). </w:t>
      </w:r>
      <w:r>
        <w:t>Причиной этого является то, что разложение солей в условиях ТГ/ДСК протекает при температурах значительно превышающих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 w:rsidR="00EE3E50">
        <w:t xml:space="preserve"> (табл. 2)</w:t>
      </w:r>
      <w:r>
        <w:t xml:space="preserve">, в результате происходит процесс испарения, сопровождающийся значительной потерей массы, что </w:t>
      </w:r>
      <w:r w:rsidR="00EE3E50">
        <w:t xml:space="preserve">снижает тепловой эффект реакции. </w:t>
      </w:r>
    </w:p>
    <w:p w:rsidR="009B6386" w:rsidRDefault="003E42ED">
      <w:pPr>
        <w:pStyle w:val="3"/>
      </w:pPr>
      <w:r>
        <w:lastRenderedPageBreak/>
        <w:t>Выводы</w:t>
      </w:r>
    </w:p>
    <w:p w:rsidR="0049782F" w:rsidRPr="0049782F" w:rsidRDefault="0049782F">
      <w:pPr>
        <w:tabs>
          <w:tab w:val="center" w:pos="218"/>
        </w:tabs>
        <w:rPr>
          <w:color w:val="FF0000"/>
        </w:rPr>
      </w:pPr>
      <w:r w:rsidRPr="0049782F">
        <w:rPr>
          <w:color w:val="FF0000"/>
        </w:rPr>
        <w:t>Саша, над выводами я еще работаю и вышлю свой вариант чуть позже. Давай пока согласовывать основной текст.</w:t>
      </w:r>
    </w:p>
    <w:p w:rsidR="009B6386" w:rsidRDefault="003E42ED">
      <w:pPr>
        <w:tabs>
          <w:tab w:val="center" w:pos="218"/>
        </w:tabs>
      </w:pPr>
      <w:r>
        <w:t xml:space="preserve">Проведенный анализ Аррениуса и аппроксимация кривых разложения на нормальные условия показала, что сравнение кинетики при более высоких температурах не всегда качественно описывает сравнительную стабильность при нормальных условиях, </w:t>
      </w:r>
      <w:proofErr w:type="gramStart"/>
      <w:r>
        <w:t>в следствии</w:t>
      </w:r>
      <w:proofErr w:type="gramEnd"/>
      <w:r>
        <w:t xml:space="preserve"> различия механизмов и энергий активации. По результатам анализа определили, что наибольшей стабильностью в хранении при нормальных условиях следует ожидать у </w:t>
      </w:r>
      <w:proofErr w:type="spellStart"/>
      <w:r>
        <w:t>трифлатных</w:t>
      </w:r>
      <w:proofErr w:type="spellEnd"/>
      <w:r>
        <w:t xml:space="preserve"> солей. Тепловые потоки для всех изученных нами </w:t>
      </w:r>
      <w:proofErr w:type="spellStart"/>
      <w:r>
        <w:t>диазониевых</w:t>
      </w:r>
      <w:proofErr w:type="spellEnd"/>
      <w:r>
        <w:t xml:space="preserve"> солей превышают разрешенные значения для STANAG процедуры. </w:t>
      </w:r>
    </w:p>
    <w:p w:rsidR="009B6386" w:rsidRDefault="003E42ED">
      <w:pPr>
        <w:tabs>
          <w:tab w:val="center" w:pos="218"/>
        </w:tabs>
      </w:pPr>
      <w:r>
        <w:t xml:space="preserve">Исследование показало, что проведение только ТГ/ДСК исследования не может служить надежным критерием термической стабильности и энергетики солей </w:t>
      </w:r>
      <w:proofErr w:type="spellStart"/>
      <w:r>
        <w:t>диазония</w:t>
      </w:r>
      <w:proofErr w:type="spellEnd"/>
      <w:r>
        <w:t xml:space="preserve">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температурах. По данным потоковой калориметрии изученные соединения разлагаются с тепловыми эффектами близкими к пороговому значению 800 Дж/г для безопасной транспортировки, по данным ЮНЕСКО [17]. В случае </w:t>
      </w:r>
      <w:proofErr w:type="spellStart"/>
      <w:r>
        <w:t>трифлата</w:t>
      </w:r>
      <w:proofErr w:type="spellEnd"/>
      <w:r>
        <w:t xml:space="preserve"> 2-нитрофенилдиазония выделяющаяся энергия -1300 Дж/г значительно превышают допустимое значение.</w:t>
      </w:r>
    </w:p>
    <w:p w:rsidR="009B6386" w:rsidRDefault="003E42ED">
      <w:pPr>
        <w:tabs>
          <w:tab w:val="center" w:pos="218"/>
        </w:tabs>
      </w:pPr>
      <w:r>
        <w:t xml:space="preserve"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</w:t>
      </w:r>
      <w:proofErr w:type="spellStart"/>
      <w:r>
        <w:t>диазониевого</w:t>
      </w:r>
      <w:proofErr w:type="spellEnd"/>
      <w:r>
        <w:t xml:space="preserve">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</w:t>
      </w:r>
      <w:proofErr w:type="spellStart"/>
      <w:r>
        <w:t>трифлата</w:t>
      </w:r>
      <w:proofErr w:type="spellEnd"/>
      <w:r>
        <w:t xml:space="preserve"> 2-нитрофенилдиазония от других изученных </w:t>
      </w:r>
      <w:proofErr w:type="spellStart"/>
      <w:r>
        <w:t>диазониевых</w:t>
      </w:r>
      <w:proofErr w:type="spellEnd"/>
      <w:r>
        <w:t xml:space="preserve">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</w:t>
      </w:r>
      <w:proofErr w:type="spellStart"/>
      <w:r>
        <w:t>сульфоната</w:t>
      </w:r>
      <w:proofErr w:type="spellEnd"/>
      <w:r>
        <w:t xml:space="preserve"> 2-нитрофенилдиазония следует рассматривать в индивидуальном порядке. Наибольшим временем хранения при нормальных условиях наблюдается у пара и мета производного.</w:t>
      </w:r>
    </w:p>
    <w:p w:rsidR="009B6386" w:rsidRDefault="003E42ED">
      <w:pPr>
        <w:tabs>
          <w:tab w:val="center" w:pos="218"/>
        </w:tabs>
      </w:pPr>
      <w:r>
        <w:t xml:space="preserve"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Энергетические эффекты для  </w:t>
      </w:r>
      <w:proofErr w:type="spellStart"/>
      <w:r>
        <w:t>сульфоната</w:t>
      </w:r>
      <w:proofErr w:type="spellEnd"/>
      <w:r>
        <w:t xml:space="preserve"> 2-нитрофенилдиазония почти в два раза превышают расчетные, что связано с иным механизмом разложения.</w:t>
      </w:r>
    </w:p>
    <w:p w:rsidR="009B6386" w:rsidRDefault="003E42ED">
      <w:pPr>
        <w:tabs>
          <w:tab w:val="center" w:pos="218"/>
        </w:tabs>
      </w:pPr>
      <w:r>
        <w:t>В меньшей степени на стабильность солей влияет вид аниона. Однако</w:t>
      </w:r>
      <w:proofErr w:type="gramStart"/>
      <w:r>
        <w:t>,</w:t>
      </w:r>
      <w:proofErr w:type="gramEnd"/>
      <w:r>
        <w:t xml:space="preserve"> в случае </w:t>
      </w:r>
      <w:proofErr w:type="spellStart"/>
      <w:r>
        <w:t>трифлата</w:t>
      </w:r>
      <w:proofErr w:type="spellEnd"/>
      <w:r>
        <w:t xml:space="preserve"> 4-нитрофенилдиазония наблюдается значительное увеличение стабильности. </w:t>
      </w:r>
      <w:bookmarkStart w:id="0" w:name="_GoBack"/>
      <w:bookmarkEnd w:id="0"/>
      <w:r>
        <w:t xml:space="preserve">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</w:t>
      </w:r>
      <w:proofErr w:type="spellStart"/>
      <w:r>
        <w:t>диазония</w:t>
      </w:r>
      <w:proofErr w:type="spellEnd"/>
      <w:r>
        <w:t xml:space="preserve"> необходимо более подробное изучение механизмов реакций протекающих при разложении. </w:t>
      </w:r>
    </w:p>
    <w:p w:rsidR="009B6386" w:rsidRDefault="009B6386">
      <w:pPr>
        <w:tabs>
          <w:tab w:val="center" w:pos="218"/>
        </w:tabs>
      </w:pPr>
    </w:p>
    <w:p w:rsidR="009B6386" w:rsidRDefault="000D0F17">
      <w:pPr>
        <w:pStyle w:val="3"/>
        <w:rPr>
          <w:lang w:val="en-US"/>
        </w:rPr>
      </w:pPr>
      <w:r>
        <w:rPr>
          <w:lang w:val="en-US"/>
        </w:rPr>
        <w:t>References</w:t>
      </w:r>
    </w:p>
    <w:p w:rsidR="000D0F17" w:rsidRPr="000D0F17" w:rsidRDefault="000D0F17" w:rsidP="000D0F17">
      <w:pPr>
        <w:pStyle w:val="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0D0F17">
        <w:rPr>
          <w:rFonts w:ascii="Times New Roman" w:hAnsi="Times New Roman" w:cs="Times New Roman"/>
          <w:lang w:val="en-US"/>
        </w:rPr>
        <w:t>1. (</w:t>
      </w:r>
      <w:proofErr w:type="gramStart"/>
      <w:r w:rsidRPr="000D0F17">
        <w:rPr>
          <w:rFonts w:ascii="Times New Roman" w:hAnsi="Times New Roman" w:cs="Times New Roman"/>
          <w:lang w:val="en-US"/>
        </w:rPr>
        <w:t>a</w:t>
      </w:r>
      <w:proofErr w:type="gramEnd"/>
      <w:r w:rsidRPr="000D0F17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0D0F17">
        <w:rPr>
          <w:rFonts w:ascii="Times New Roman" w:hAnsi="Times New Roman" w:cs="Times New Roman"/>
          <w:lang w:val="en-US"/>
        </w:rPr>
        <w:t>Zollinger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, H. </w:t>
      </w:r>
      <w:r w:rsidRPr="000D0F17">
        <w:rPr>
          <w:rFonts w:ascii="Times New Roman" w:hAnsi="Times New Roman" w:cs="Times New Roman"/>
          <w:i/>
          <w:lang w:val="en-US"/>
        </w:rPr>
        <w:t xml:space="preserve">Diazo Chemistry I: Aromatic and </w:t>
      </w:r>
      <w:proofErr w:type="spellStart"/>
      <w:r w:rsidRPr="000D0F17">
        <w:rPr>
          <w:rFonts w:ascii="Times New Roman" w:hAnsi="Times New Roman" w:cs="Times New Roman"/>
          <w:i/>
          <w:lang w:val="en-US"/>
        </w:rPr>
        <w:t>Heteroaromatic</w:t>
      </w:r>
      <w:proofErr w:type="spellEnd"/>
      <w:r w:rsidRPr="000D0F17">
        <w:rPr>
          <w:rFonts w:ascii="Times New Roman" w:hAnsi="Times New Roman" w:cs="Times New Roman"/>
          <w:i/>
          <w:lang w:val="en-US"/>
        </w:rPr>
        <w:t xml:space="preserve"> Compounds</w:t>
      </w:r>
      <w:r w:rsidRPr="000D0F17">
        <w:rPr>
          <w:rFonts w:ascii="Times New Roman" w:hAnsi="Times New Roman" w:cs="Times New Roman"/>
          <w:lang w:val="en-US"/>
        </w:rPr>
        <w:t xml:space="preserve">; VCH, </w:t>
      </w:r>
      <w:proofErr w:type="spellStart"/>
      <w:r w:rsidRPr="000D0F17">
        <w:rPr>
          <w:rFonts w:ascii="Times New Roman" w:hAnsi="Times New Roman" w:cs="Times New Roman"/>
          <w:lang w:val="en-US"/>
        </w:rPr>
        <w:t>Weinheim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, </w:t>
      </w:r>
      <w:r w:rsidRPr="000D0F17">
        <w:rPr>
          <w:rFonts w:ascii="Times New Roman" w:hAnsi="Times New Roman" w:cs="Times New Roman"/>
          <w:b/>
          <w:lang w:val="en-US"/>
        </w:rPr>
        <w:t>1994</w:t>
      </w:r>
      <w:r w:rsidRPr="000D0F17">
        <w:rPr>
          <w:rFonts w:ascii="Times New Roman" w:hAnsi="Times New Roman" w:cs="Times New Roman"/>
          <w:lang w:val="en-US"/>
        </w:rPr>
        <w:t xml:space="preserve">. (b) </w:t>
      </w:r>
      <w:proofErr w:type="spellStart"/>
      <w:r w:rsidRPr="000D0F17">
        <w:rPr>
          <w:rFonts w:ascii="Times New Roman" w:hAnsi="Times New Roman" w:cs="Times New Roman"/>
          <w:lang w:val="en-US"/>
        </w:rPr>
        <w:t>Roglands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, A.; </w:t>
      </w:r>
      <w:proofErr w:type="spellStart"/>
      <w:r w:rsidRPr="000D0F17">
        <w:rPr>
          <w:rFonts w:ascii="Times New Roman" w:hAnsi="Times New Roman" w:cs="Times New Roman"/>
          <w:lang w:val="en-US"/>
        </w:rPr>
        <w:t>Pla</w:t>
      </w:r>
      <w:proofErr w:type="spellEnd"/>
      <w:r w:rsidRPr="000D0F17">
        <w:rPr>
          <w:rFonts w:ascii="Times New Roman" w:hAnsi="Times New Roman" w:cs="Times New Roman"/>
          <w:lang w:val="en-US"/>
        </w:rPr>
        <w:t>-Quintana, A.; Moreno-</w:t>
      </w:r>
      <w:proofErr w:type="spellStart"/>
      <w:r w:rsidRPr="000D0F17">
        <w:rPr>
          <w:rFonts w:ascii="Times New Roman" w:hAnsi="Times New Roman" w:cs="Times New Roman"/>
          <w:lang w:val="en-US"/>
        </w:rPr>
        <w:t>Manas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 M. </w:t>
      </w:r>
      <w:r w:rsidRPr="000D0F17">
        <w:rPr>
          <w:rFonts w:ascii="Times New Roman" w:hAnsi="Times New Roman" w:cs="Times New Roman"/>
          <w:i/>
          <w:lang w:val="en-US"/>
        </w:rPr>
        <w:t>Chem. Rev</w:t>
      </w:r>
      <w:r w:rsidRPr="000D0F17">
        <w:rPr>
          <w:rFonts w:ascii="Times New Roman" w:hAnsi="Times New Roman" w:cs="Times New Roman"/>
          <w:lang w:val="en-US"/>
        </w:rPr>
        <w:t xml:space="preserve">. </w:t>
      </w:r>
      <w:r w:rsidRPr="000D0F17">
        <w:rPr>
          <w:rFonts w:ascii="Times New Roman" w:hAnsi="Times New Roman" w:cs="Times New Roman"/>
          <w:b/>
          <w:lang w:val="en-US"/>
        </w:rPr>
        <w:t>2006</w:t>
      </w:r>
      <w:r w:rsidRPr="000D0F17">
        <w:rPr>
          <w:rFonts w:ascii="Times New Roman" w:hAnsi="Times New Roman" w:cs="Times New Roman"/>
          <w:lang w:val="en-US"/>
        </w:rPr>
        <w:t xml:space="preserve">, </w:t>
      </w:r>
      <w:r w:rsidRPr="000D0F17">
        <w:rPr>
          <w:rFonts w:ascii="Times New Roman" w:hAnsi="Times New Roman" w:cs="Times New Roman"/>
          <w:i/>
          <w:lang w:val="en-US"/>
        </w:rPr>
        <w:t>106</w:t>
      </w:r>
      <w:r w:rsidRPr="000D0F17">
        <w:rPr>
          <w:rFonts w:ascii="Times New Roman" w:hAnsi="Times New Roman" w:cs="Times New Roman"/>
          <w:lang w:val="en-US"/>
        </w:rPr>
        <w:t xml:space="preserve">, 4622. (c) Bonin H.; Fouquet, E.; </w:t>
      </w:r>
      <w:proofErr w:type="spellStart"/>
      <w:r w:rsidRPr="000D0F17">
        <w:rPr>
          <w:rFonts w:ascii="Times New Roman" w:hAnsi="Times New Roman" w:cs="Times New Roman"/>
          <w:lang w:val="en-US"/>
        </w:rPr>
        <w:t>Felpin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, F.-X. </w:t>
      </w:r>
      <w:r w:rsidRPr="000D0F17">
        <w:rPr>
          <w:rFonts w:ascii="Times New Roman" w:hAnsi="Times New Roman" w:cs="Times New Roman"/>
          <w:i/>
          <w:lang w:val="en-US"/>
        </w:rPr>
        <w:t xml:space="preserve">Adv. Synth. </w:t>
      </w:r>
      <w:proofErr w:type="spellStart"/>
      <w:r w:rsidRPr="000D0F17">
        <w:rPr>
          <w:rFonts w:ascii="Times New Roman" w:hAnsi="Times New Roman" w:cs="Times New Roman"/>
          <w:i/>
          <w:lang w:val="en-US"/>
        </w:rPr>
        <w:t>Catal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. </w:t>
      </w:r>
      <w:r w:rsidRPr="000D0F17">
        <w:rPr>
          <w:rFonts w:ascii="Times New Roman" w:hAnsi="Times New Roman" w:cs="Times New Roman"/>
          <w:b/>
          <w:lang w:val="en-US"/>
        </w:rPr>
        <w:t>2011</w:t>
      </w:r>
      <w:r w:rsidRPr="000D0F17">
        <w:rPr>
          <w:rFonts w:ascii="Times New Roman" w:hAnsi="Times New Roman" w:cs="Times New Roman"/>
          <w:lang w:val="en-US"/>
        </w:rPr>
        <w:t xml:space="preserve">, </w:t>
      </w:r>
      <w:r w:rsidRPr="000D0F17">
        <w:rPr>
          <w:rFonts w:ascii="Times New Roman" w:hAnsi="Times New Roman" w:cs="Times New Roman"/>
          <w:i/>
          <w:lang w:val="en-US"/>
        </w:rPr>
        <w:t>353</w:t>
      </w:r>
      <w:r w:rsidRPr="000D0F17">
        <w:rPr>
          <w:rFonts w:ascii="Times New Roman" w:hAnsi="Times New Roman" w:cs="Times New Roman"/>
          <w:lang w:val="en-US"/>
        </w:rPr>
        <w:t xml:space="preserve">, 3063. (d) Mo, F.; Dong, G.; Zhang, Y.; Wang, </w:t>
      </w:r>
      <w:r w:rsidRPr="000D0F17">
        <w:rPr>
          <w:rFonts w:ascii="Times New Roman" w:hAnsi="Times New Roman" w:cs="Times New Roman"/>
          <w:i/>
          <w:lang w:val="en-US"/>
        </w:rPr>
        <w:t xml:space="preserve">J. Org. </w:t>
      </w:r>
      <w:proofErr w:type="spellStart"/>
      <w:r w:rsidRPr="000D0F17">
        <w:rPr>
          <w:rFonts w:ascii="Times New Roman" w:hAnsi="Times New Roman" w:cs="Times New Roman"/>
          <w:i/>
          <w:lang w:val="en-US"/>
        </w:rPr>
        <w:t>Biomol</w:t>
      </w:r>
      <w:proofErr w:type="spellEnd"/>
      <w:r w:rsidRPr="000D0F17">
        <w:rPr>
          <w:rFonts w:ascii="Times New Roman" w:hAnsi="Times New Roman" w:cs="Times New Roman"/>
          <w:i/>
          <w:lang w:val="en-US"/>
        </w:rPr>
        <w:t>. Chem</w:t>
      </w:r>
      <w:r w:rsidRPr="000D0F17">
        <w:rPr>
          <w:rFonts w:ascii="Times New Roman" w:hAnsi="Times New Roman" w:cs="Times New Roman"/>
          <w:lang w:val="en-US"/>
        </w:rPr>
        <w:t xml:space="preserve">. </w:t>
      </w:r>
      <w:r w:rsidRPr="000D0F17">
        <w:rPr>
          <w:rFonts w:ascii="Times New Roman" w:hAnsi="Times New Roman" w:cs="Times New Roman"/>
          <w:b/>
          <w:lang w:val="en-US"/>
        </w:rPr>
        <w:t>2013</w:t>
      </w:r>
      <w:r w:rsidRPr="000D0F17">
        <w:rPr>
          <w:rFonts w:ascii="Times New Roman" w:hAnsi="Times New Roman" w:cs="Times New Roman"/>
          <w:lang w:val="en-US"/>
        </w:rPr>
        <w:t xml:space="preserve">, </w:t>
      </w:r>
      <w:r w:rsidRPr="000D0F17">
        <w:rPr>
          <w:rFonts w:ascii="Times New Roman" w:hAnsi="Times New Roman" w:cs="Times New Roman"/>
          <w:i/>
          <w:lang w:val="en-US"/>
        </w:rPr>
        <w:t>11</w:t>
      </w:r>
      <w:r w:rsidRPr="000D0F17">
        <w:rPr>
          <w:rFonts w:ascii="Times New Roman" w:hAnsi="Times New Roman" w:cs="Times New Roman"/>
          <w:lang w:val="en-US"/>
        </w:rPr>
        <w:t xml:space="preserve">, 1582. (e) </w:t>
      </w:r>
      <w:proofErr w:type="spellStart"/>
      <w:r w:rsidRPr="000D0F17">
        <w:rPr>
          <w:rFonts w:ascii="Times New Roman" w:hAnsi="Times New Roman" w:cs="Times New Roman"/>
          <w:lang w:val="en-US"/>
        </w:rPr>
        <w:t>Kölmel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, D. K.; Jung, N.; </w:t>
      </w:r>
      <w:proofErr w:type="spellStart"/>
      <w:r w:rsidRPr="000D0F17">
        <w:rPr>
          <w:rFonts w:ascii="Times New Roman" w:hAnsi="Times New Roman" w:cs="Times New Roman"/>
          <w:lang w:val="en-US"/>
        </w:rPr>
        <w:t>Bräse</w:t>
      </w:r>
      <w:proofErr w:type="spellEnd"/>
      <w:r w:rsidRPr="000D0F17">
        <w:rPr>
          <w:rFonts w:ascii="Times New Roman" w:hAnsi="Times New Roman" w:cs="Times New Roman"/>
          <w:lang w:val="en-US"/>
        </w:rPr>
        <w:t xml:space="preserve">, S. </w:t>
      </w:r>
      <w:r w:rsidRPr="000D0F17">
        <w:rPr>
          <w:rFonts w:ascii="Times New Roman" w:hAnsi="Times New Roman" w:cs="Times New Roman"/>
          <w:i/>
          <w:lang w:val="en-US"/>
        </w:rPr>
        <w:t>Aust. J. Chem</w:t>
      </w:r>
      <w:r w:rsidRPr="000D0F17">
        <w:rPr>
          <w:rFonts w:ascii="Times New Roman" w:hAnsi="Times New Roman" w:cs="Times New Roman"/>
          <w:lang w:val="en-US"/>
        </w:rPr>
        <w:t xml:space="preserve">. </w:t>
      </w:r>
      <w:r w:rsidRPr="000D0F17">
        <w:rPr>
          <w:rFonts w:ascii="Times New Roman" w:hAnsi="Times New Roman" w:cs="Times New Roman"/>
          <w:b/>
          <w:lang w:val="en-US"/>
        </w:rPr>
        <w:t>2014</w:t>
      </w:r>
      <w:r w:rsidRPr="000D0F17">
        <w:rPr>
          <w:rFonts w:ascii="Times New Roman" w:hAnsi="Times New Roman" w:cs="Times New Roman"/>
          <w:lang w:val="en-US"/>
        </w:rPr>
        <w:t xml:space="preserve">, </w:t>
      </w:r>
      <w:r w:rsidRPr="000D0F17">
        <w:rPr>
          <w:rFonts w:ascii="Times New Roman" w:hAnsi="Times New Roman" w:cs="Times New Roman"/>
          <w:i/>
          <w:lang w:val="en-US"/>
        </w:rPr>
        <w:t>67</w:t>
      </w:r>
      <w:r w:rsidRPr="000D0F17">
        <w:rPr>
          <w:rFonts w:ascii="Times New Roman" w:hAnsi="Times New Roman" w:cs="Times New Roman"/>
          <w:lang w:val="en-US"/>
        </w:rPr>
        <w:t xml:space="preserve">, 328. (f) Deadman, B. J.; Collins, S.G.; Maguire, A. R. </w:t>
      </w:r>
      <w:r w:rsidRPr="000D0F17">
        <w:rPr>
          <w:rFonts w:ascii="Times New Roman" w:hAnsi="Times New Roman" w:cs="Times New Roman"/>
          <w:i/>
          <w:lang w:val="en-US"/>
        </w:rPr>
        <w:t>Chem. Eur. J.</w:t>
      </w:r>
      <w:r w:rsidRPr="000D0F17">
        <w:rPr>
          <w:rFonts w:ascii="Times New Roman" w:hAnsi="Times New Roman" w:cs="Times New Roman"/>
          <w:lang w:val="en-US"/>
        </w:rPr>
        <w:t xml:space="preserve"> </w:t>
      </w:r>
      <w:r w:rsidRPr="000D0F17">
        <w:rPr>
          <w:rFonts w:ascii="Times New Roman" w:hAnsi="Times New Roman" w:cs="Times New Roman"/>
          <w:b/>
          <w:lang w:val="en-US"/>
        </w:rPr>
        <w:t>2015</w:t>
      </w:r>
      <w:r w:rsidRPr="000D0F17">
        <w:rPr>
          <w:rFonts w:ascii="Times New Roman" w:hAnsi="Times New Roman" w:cs="Times New Roman"/>
          <w:lang w:val="en-US"/>
        </w:rPr>
        <w:t xml:space="preserve">, </w:t>
      </w:r>
      <w:r w:rsidRPr="000D0F17">
        <w:rPr>
          <w:rFonts w:ascii="Times New Roman" w:hAnsi="Times New Roman" w:cs="Times New Roman"/>
          <w:i/>
          <w:lang w:val="en-US"/>
        </w:rPr>
        <w:t>21</w:t>
      </w:r>
      <w:r w:rsidRPr="000D0F17">
        <w:rPr>
          <w:rFonts w:ascii="Times New Roman" w:hAnsi="Times New Roman" w:cs="Times New Roman"/>
          <w:lang w:val="en-US"/>
        </w:rPr>
        <w:t>, 2298.</w:t>
      </w:r>
    </w:p>
    <w:p w:rsidR="000D0F17" w:rsidRPr="006676B1" w:rsidRDefault="000D0F17" w:rsidP="000D0F17">
      <w:pPr>
        <w:pStyle w:val="a1"/>
        <w:numPr>
          <w:ilvl w:val="0"/>
          <w:numId w:val="1"/>
        </w:numPr>
        <w:rPr>
          <w:lang w:val="en-US"/>
        </w:rPr>
      </w:pPr>
      <w:r w:rsidRPr="00947218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D503A0">
        <w:rPr>
          <w:rFonts w:ascii="Times New Roman" w:hAnsi="Times New Roman" w:cs="Times New Roman"/>
          <w:lang w:val="en-US"/>
        </w:rPr>
        <w:t>Mahouche-Chergui</w:t>
      </w:r>
      <w:proofErr w:type="spellEnd"/>
      <w:r w:rsidRPr="00D503A0">
        <w:rPr>
          <w:rFonts w:ascii="Times New Roman" w:hAnsi="Times New Roman" w:cs="Times New Roman"/>
          <w:lang w:val="en-US"/>
        </w:rPr>
        <w:t>, S.; Gam-</w:t>
      </w:r>
      <w:proofErr w:type="spellStart"/>
      <w:r w:rsidRPr="00D503A0">
        <w:rPr>
          <w:rFonts w:ascii="Times New Roman" w:hAnsi="Times New Roman" w:cs="Times New Roman"/>
          <w:lang w:val="en-US"/>
        </w:rPr>
        <w:t>Derouich</w:t>
      </w:r>
      <w:proofErr w:type="spellEnd"/>
      <w:r w:rsidRPr="00D503A0">
        <w:rPr>
          <w:rFonts w:ascii="Times New Roman" w:hAnsi="Times New Roman" w:cs="Times New Roman"/>
          <w:lang w:val="en-US"/>
        </w:rPr>
        <w:t xml:space="preserve">, S.; </w:t>
      </w:r>
      <w:proofErr w:type="spellStart"/>
      <w:r w:rsidRPr="00D503A0">
        <w:rPr>
          <w:rFonts w:ascii="Times New Roman" w:hAnsi="Times New Roman" w:cs="Times New Roman"/>
          <w:lang w:val="en-US"/>
        </w:rPr>
        <w:t>Manganey</w:t>
      </w:r>
      <w:proofErr w:type="spellEnd"/>
      <w:r w:rsidRPr="00D503A0">
        <w:rPr>
          <w:rFonts w:ascii="Times New Roman" w:hAnsi="Times New Roman" w:cs="Times New Roman"/>
          <w:lang w:val="en-US"/>
        </w:rPr>
        <w:t xml:space="preserve">, C.; </w:t>
      </w:r>
      <w:proofErr w:type="spellStart"/>
      <w:r w:rsidRPr="00D503A0">
        <w:rPr>
          <w:rFonts w:ascii="Times New Roman" w:hAnsi="Times New Roman" w:cs="Times New Roman"/>
          <w:lang w:val="en-US"/>
        </w:rPr>
        <w:t>Chehimi</w:t>
      </w:r>
      <w:proofErr w:type="spellEnd"/>
      <w:r w:rsidRPr="00D503A0">
        <w:rPr>
          <w:rFonts w:ascii="Times New Roman" w:hAnsi="Times New Roman" w:cs="Times New Roman"/>
          <w:lang w:val="en-US"/>
        </w:rPr>
        <w:t xml:space="preserve">, M. M. </w:t>
      </w:r>
      <w:r w:rsidRPr="00D503A0">
        <w:rPr>
          <w:rFonts w:ascii="Times New Roman" w:hAnsi="Times New Roman" w:cs="Times New Roman"/>
          <w:i/>
          <w:lang w:val="en-US"/>
        </w:rPr>
        <w:t xml:space="preserve">Chem. Soc. </w:t>
      </w:r>
      <w:r w:rsidRPr="00B1352F">
        <w:rPr>
          <w:rFonts w:ascii="Times New Roman" w:hAnsi="Times New Roman" w:cs="Times New Roman"/>
          <w:i/>
          <w:lang w:val="en-US"/>
        </w:rPr>
        <w:t>Rev.</w:t>
      </w:r>
      <w:r w:rsidRPr="00B1352F">
        <w:rPr>
          <w:rFonts w:ascii="Times New Roman" w:hAnsi="Times New Roman" w:cs="Times New Roman"/>
          <w:lang w:val="en-US"/>
        </w:rPr>
        <w:t xml:space="preserve"> </w:t>
      </w:r>
      <w:r w:rsidRPr="00B1352F">
        <w:rPr>
          <w:rFonts w:ascii="Times New Roman" w:hAnsi="Times New Roman" w:cs="Times New Roman"/>
          <w:b/>
          <w:lang w:val="en-US"/>
        </w:rPr>
        <w:t>2011</w:t>
      </w:r>
      <w:r w:rsidRPr="00B1352F">
        <w:rPr>
          <w:rFonts w:ascii="Times New Roman" w:hAnsi="Times New Roman" w:cs="Times New Roman"/>
          <w:lang w:val="en-US"/>
        </w:rPr>
        <w:t xml:space="preserve">, </w:t>
      </w:r>
      <w:r w:rsidRPr="00B1352F">
        <w:rPr>
          <w:rFonts w:ascii="Times New Roman" w:hAnsi="Times New Roman" w:cs="Times New Roman"/>
          <w:i/>
          <w:lang w:val="en-US"/>
        </w:rPr>
        <w:t>40</w:t>
      </w:r>
      <w:r w:rsidRPr="00B1352F">
        <w:rPr>
          <w:rFonts w:ascii="Times New Roman" w:hAnsi="Times New Roman" w:cs="Times New Roman"/>
          <w:lang w:val="en-US"/>
        </w:rPr>
        <w:t>, 4143.</w:t>
      </w:r>
    </w:p>
    <w:p w:rsidR="006676B1" w:rsidRPr="002E63B3" w:rsidRDefault="006676B1" w:rsidP="000D0F17">
      <w:pPr>
        <w:pStyle w:val="a1"/>
        <w:numPr>
          <w:ilvl w:val="0"/>
          <w:numId w:val="1"/>
        </w:numPr>
        <w:rPr>
          <w:lang w:val="en-US"/>
        </w:rPr>
      </w:pPr>
      <w:r w:rsidRPr="002E63B3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Filimonov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 V. D., 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Trusova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 M.E., 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Postnikov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 P.S., 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Krasnokutskaya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 E.A., Lee Y.M., Hwang H.Y., Kim H., Ki-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Whan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 Chi. Unusually Stable, Versatile, and Pure 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Arenediazonium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>Tosylates</w:t>
      </w:r>
      <w:proofErr w:type="spellEnd"/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: their Preparation, Structures, and Synthetic Applicability. </w:t>
      </w:r>
      <w:r w:rsidR="002E63B3" w:rsidRPr="00FC52E8">
        <w:rPr>
          <w:rFonts w:ascii="Times New Roman" w:eastAsia="Times New Roman" w:hAnsi="Times New Roman" w:cs="Times New Roman"/>
          <w:i/>
          <w:lang w:val="en-US" w:eastAsia="ru-RU"/>
        </w:rPr>
        <w:t>Org. Lett.</w:t>
      </w:r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, </w:t>
      </w:r>
      <w:r w:rsidR="002E63B3" w:rsidRPr="00FC52E8">
        <w:rPr>
          <w:rFonts w:ascii="Times New Roman" w:eastAsia="Times New Roman" w:hAnsi="Times New Roman" w:cs="Times New Roman"/>
          <w:b/>
          <w:lang w:val="en-US" w:eastAsia="ru-RU"/>
        </w:rPr>
        <w:t>2008</w:t>
      </w:r>
      <w:r w:rsidR="002E63B3" w:rsidRPr="00FC52E8">
        <w:rPr>
          <w:rFonts w:ascii="Times New Roman" w:eastAsia="Times New Roman" w:hAnsi="Times New Roman" w:cs="Times New Roman"/>
          <w:lang w:val="en-US" w:eastAsia="ru-RU"/>
        </w:rPr>
        <w:t xml:space="preserve">, </w:t>
      </w:r>
      <w:r w:rsidR="002E63B3" w:rsidRPr="00FC52E8">
        <w:rPr>
          <w:rFonts w:ascii="Times New Roman" w:eastAsia="Times New Roman" w:hAnsi="Times New Roman" w:cs="Times New Roman"/>
          <w:i/>
          <w:lang w:val="en-US" w:eastAsia="ru-RU"/>
        </w:rPr>
        <w:t>10</w:t>
      </w:r>
      <w:r w:rsidR="002E63B3" w:rsidRPr="00FC52E8">
        <w:rPr>
          <w:rFonts w:ascii="Times New Roman" w:eastAsia="Times New Roman" w:hAnsi="Times New Roman" w:cs="Times New Roman"/>
          <w:lang w:val="en-US" w:eastAsia="ru-RU"/>
        </w:rPr>
        <w:t>, 3961-3964</w:t>
      </w:r>
    </w:p>
    <w:p w:rsidR="002E63B3" w:rsidRPr="005C44E6" w:rsidRDefault="002E63B3" w:rsidP="000D0F17">
      <w:pPr>
        <w:pStyle w:val="a1"/>
        <w:numPr>
          <w:ilvl w:val="0"/>
          <w:numId w:val="1"/>
        </w:numPr>
        <w:rPr>
          <w:lang w:val="en-US"/>
        </w:rPr>
      </w:pPr>
      <w:r w:rsidRPr="005C44E6">
        <w:rPr>
          <w:rFonts w:ascii="Times New Roman" w:eastAsia="Times New Roman" w:hAnsi="Times New Roman" w:cs="Times New Roman"/>
          <w:lang w:val="en-US" w:eastAsia="ru-RU"/>
        </w:rPr>
        <w:t xml:space="preserve">4. </w:t>
      </w:r>
      <w:r w:rsidR="005C44E6" w:rsidRPr="00637270">
        <w:rPr>
          <w:rFonts w:ascii="Times New Roman" w:hAnsi="Times New Roman" w:cs="Times New Roman"/>
          <w:lang w:val="en-US"/>
        </w:rPr>
        <w:t>(</w:t>
      </w:r>
      <w:r w:rsidR="005C44E6" w:rsidRPr="007D1B6E">
        <w:rPr>
          <w:rFonts w:ascii="Times New Roman" w:hAnsi="Times New Roman" w:cs="Times New Roman"/>
          <w:lang w:val="en-US"/>
        </w:rPr>
        <w:t>a</w:t>
      </w:r>
      <w:r w:rsidR="005C44E6" w:rsidRPr="00637270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Krasnokutskaya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E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A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Semenischeva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N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I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Filimonov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V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D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Knochel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P</w:t>
      </w:r>
      <w:r w:rsidR="005C44E6" w:rsidRPr="00637270">
        <w:rPr>
          <w:rFonts w:ascii="Times New Roman" w:hAnsi="Times New Roman" w:cs="Times New Roman"/>
          <w:lang w:val="en-US"/>
        </w:rPr>
        <w:t xml:space="preserve">. </w:t>
      </w:r>
      <w:r w:rsidR="005C44E6" w:rsidRPr="007D1B6E">
        <w:rPr>
          <w:rFonts w:ascii="Times New Roman" w:hAnsi="Times New Roman" w:cs="Times New Roman"/>
          <w:i/>
          <w:lang w:val="en-US"/>
        </w:rPr>
        <w:t>Synthesis</w:t>
      </w:r>
      <w:r w:rsidR="005C44E6" w:rsidRPr="00637270">
        <w:rPr>
          <w:rFonts w:ascii="Times New Roman" w:hAnsi="Times New Roman" w:cs="Times New Roman"/>
          <w:lang w:val="en-US"/>
        </w:rPr>
        <w:t xml:space="preserve">, </w:t>
      </w:r>
      <w:r w:rsidR="005C44E6" w:rsidRPr="00637270">
        <w:rPr>
          <w:rFonts w:ascii="Times New Roman" w:hAnsi="Times New Roman" w:cs="Times New Roman"/>
          <w:b/>
          <w:lang w:val="en-US"/>
        </w:rPr>
        <w:t>2007</w:t>
      </w:r>
      <w:r w:rsidR="005C44E6" w:rsidRPr="00637270">
        <w:rPr>
          <w:rFonts w:ascii="Times New Roman" w:hAnsi="Times New Roman" w:cs="Times New Roman"/>
          <w:lang w:val="en-US"/>
        </w:rPr>
        <w:t xml:space="preserve">, 81 (b)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Gorlushko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D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A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Filimonov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V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D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Krasnokutskaya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E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A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Semenischeva</w:t>
      </w:r>
      <w:proofErr w:type="spellEnd"/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N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I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r w:rsidR="005C44E6" w:rsidRPr="007D1B6E">
        <w:rPr>
          <w:rFonts w:ascii="Times New Roman" w:hAnsi="Times New Roman" w:cs="Times New Roman"/>
          <w:lang w:val="en-US"/>
        </w:rPr>
        <w:t>Go</w:t>
      </w:r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B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S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r w:rsidR="005C44E6" w:rsidRPr="007D1B6E">
        <w:rPr>
          <w:rFonts w:ascii="Times New Roman" w:hAnsi="Times New Roman" w:cs="Times New Roman"/>
          <w:lang w:val="en-US"/>
        </w:rPr>
        <w:t>Hwang</w:t>
      </w:r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H</w:t>
      </w:r>
      <w:r w:rsidR="005C44E6" w:rsidRPr="00637270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>Y</w:t>
      </w:r>
      <w:r w:rsidR="005C44E6" w:rsidRPr="00637270">
        <w:rPr>
          <w:rFonts w:ascii="Times New Roman" w:hAnsi="Times New Roman" w:cs="Times New Roman"/>
          <w:lang w:val="en-US"/>
        </w:rPr>
        <w:t xml:space="preserve">., </w:t>
      </w:r>
      <w:r w:rsidR="005C44E6" w:rsidRPr="007D1B6E">
        <w:rPr>
          <w:rFonts w:ascii="Times New Roman" w:hAnsi="Times New Roman" w:cs="Times New Roman"/>
          <w:lang w:val="en-US"/>
        </w:rPr>
        <w:t>Chi</w:t>
      </w:r>
      <w:r w:rsidR="005C44E6" w:rsidRPr="00637270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lang w:val="en-US"/>
        </w:rPr>
        <w:t>K</w:t>
      </w:r>
      <w:r w:rsidR="005C44E6" w:rsidRPr="00637270">
        <w:rPr>
          <w:rFonts w:ascii="Times New Roman" w:hAnsi="Times New Roman" w:cs="Times New Roman"/>
          <w:lang w:val="en-US"/>
        </w:rPr>
        <w:t>-</w:t>
      </w:r>
      <w:r w:rsidR="005C44E6" w:rsidRPr="007D1B6E">
        <w:rPr>
          <w:rFonts w:ascii="Times New Roman" w:hAnsi="Times New Roman" w:cs="Times New Roman"/>
          <w:lang w:val="en-US"/>
        </w:rPr>
        <w:t>W</w:t>
      </w:r>
      <w:r w:rsidR="005C44E6" w:rsidRPr="00637270">
        <w:rPr>
          <w:rFonts w:ascii="Times New Roman" w:hAnsi="Times New Roman" w:cs="Times New Roman"/>
          <w:lang w:val="en-US"/>
        </w:rPr>
        <w:t xml:space="preserve">. </w:t>
      </w:r>
      <w:r w:rsidR="005C44E6" w:rsidRPr="007D1B6E">
        <w:rPr>
          <w:rFonts w:ascii="Times New Roman" w:hAnsi="Times New Roman" w:cs="Times New Roman"/>
          <w:i/>
          <w:lang w:val="en-US"/>
        </w:rPr>
        <w:t>Tetrahedron Lett.</w:t>
      </w:r>
      <w:r w:rsidR="005C44E6" w:rsidRPr="007D1B6E">
        <w:rPr>
          <w:rFonts w:ascii="Times New Roman" w:hAnsi="Times New Roman" w:cs="Times New Roman"/>
          <w:lang w:val="en-US"/>
        </w:rPr>
        <w:t xml:space="preserve">, </w:t>
      </w:r>
      <w:r w:rsidR="005C44E6" w:rsidRPr="007D1B6E">
        <w:rPr>
          <w:rFonts w:ascii="Times New Roman" w:hAnsi="Times New Roman" w:cs="Times New Roman"/>
          <w:b/>
          <w:lang w:val="en-US"/>
        </w:rPr>
        <w:t>2008</w:t>
      </w:r>
      <w:r w:rsidR="005C44E6" w:rsidRPr="007D1B6E">
        <w:rPr>
          <w:rFonts w:ascii="Times New Roman" w:hAnsi="Times New Roman" w:cs="Times New Roman"/>
          <w:lang w:val="en-US"/>
        </w:rPr>
        <w:t xml:space="preserve">, </w:t>
      </w:r>
      <w:r w:rsidR="005C44E6" w:rsidRPr="007D1B6E">
        <w:rPr>
          <w:rFonts w:ascii="Times New Roman" w:hAnsi="Times New Roman" w:cs="Times New Roman"/>
          <w:i/>
          <w:lang w:val="en-US"/>
        </w:rPr>
        <w:t>49</w:t>
      </w:r>
      <w:r w:rsidR="005C44E6" w:rsidRPr="007D1B6E">
        <w:rPr>
          <w:rFonts w:ascii="Times New Roman" w:hAnsi="Times New Roman" w:cs="Times New Roman"/>
          <w:lang w:val="en-US"/>
        </w:rPr>
        <w:t xml:space="preserve">, 1080 (c) Moon M.E., Choi Y., Lee Y.M., Vajpayee V.,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Trusova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 xml:space="preserve"> M.E.,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Filimonov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 xml:space="preserve"> V.D., Chi K.-W. </w:t>
      </w:r>
      <w:r w:rsidR="005C44E6" w:rsidRPr="007D1B6E">
        <w:rPr>
          <w:rFonts w:ascii="Times New Roman" w:hAnsi="Times New Roman" w:cs="Times New Roman"/>
          <w:i/>
          <w:lang w:val="en-US"/>
        </w:rPr>
        <w:t xml:space="preserve">Tetrahedron </w:t>
      </w:r>
      <w:proofErr w:type="gramStart"/>
      <w:r w:rsidR="005C44E6" w:rsidRPr="007D1B6E">
        <w:rPr>
          <w:rFonts w:ascii="Times New Roman" w:hAnsi="Times New Roman" w:cs="Times New Roman"/>
          <w:i/>
          <w:lang w:val="en-US"/>
        </w:rPr>
        <w:t>Lett.</w:t>
      </w:r>
      <w:r w:rsidR="005C44E6" w:rsidRPr="007D1B6E">
        <w:rPr>
          <w:rFonts w:ascii="Times New Roman" w:hAnsi="Times New Roman" w:cs="Times New Roman"/>
          <w:lang w:val="en-US"/>
        </w:rPr>
        <w:t>,</w:t>
      </w:r>
      <w:proofErr w:type="gramEnd"/>
      <w:r w:rsidR="005C44E6" w:rsidRPr="007D1B6E">
        <w:rPr>
          <w:rFonts w:ascii="Times New Roman" w:hAnsi="Times New Roman" w:cs="Times New Roman"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b/>
          <w:lang w:val="en-US"/>
        </w:rPr>
        <w:t>2010</w:t>
      </w:r>
      <w:r w:rsidR="005C44E6" w:rsidRPr="007D1B6E">
        <w:rPr>
          <w:rFonts w:ascii="Times New Roman" w:hAnsi="Times New Roman" w:cs="Times New Roman"/>
          <w:lang w:val="en-US"/>
        </w:rPr>
        <w:t xml:space="preserve">, </w:t>
      </w:r>
      <w:r w:rsidR="005C44E6" w:rsidRPr="007D1B6E">
        <w:rPr>
          <w:rFonts w:ascii="Times New Roman" w:hAnsi="Times New Roman" w:cs="Times New Roman"/>
          <w:i/>
          <w:lang w:val="en-US"/>
        </w:rPr>
        <w:t>51</w:t>
      </w:r>
      <w:r w:rsidR="005C44E6" w:rsidRPr="007D1B6E">
        <w:rPr>
          <w:rFonts w:ascii="Times New Roman" w:hAnsi="Times New Roman" w:cs="Times New Roman"/>
          <w:lang w:val="en-US"/>
        </w:rPr>
        <w:t xml:space="preserve">, 6769. (d) Lee Y.M., Moon M.E., Vajpayee V.,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Filimonov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 xml:space="preserve"> V.D., Chi K.-W. </w:t>
      </w:r>
      <w:r w:rsidR="005C44E6" w:rsidRPr="007D1B6E">
        <w:rPr>
          <w:rFonts w:ascii="Times New Roman" w:hAnsi="Times New Roman" w:cs="Times New Roman"/>
          <w:i/>
          <w:lang w:val="en-US"/>
        </w:rPr>
        <w:t>Tetrahedron</w:t>
      </w:r>
      <w:r w:rsidR="005C44E6" w:rsidRPr="007D1B6E">
        <w:rPr>
          <w:rFonts w:ascii="Times New Roman" w:hAnsi="Times New Roman" w:cs="Times New Roman"/>
          <w:lang w:val="en-US"/>
        </w:rPr>
        <w:t xml:space="preserve">, </w:t>
      </w:r>
      <w:r w:rsidR="005C44E6" w:rsidRPr="007D1B6E">
        <w:rPr>
          <w:rFonts w:ascii="Times New Roman" w:hAnsi="Times New Roman" w:cs="Times New Roman"/>
          <w:b/>
          <w:lang w:val="en-US"/>
        </w:rPr>
        <w:t>2010</w:t>
      </w:r>
      <w:r w:rsidR="005C44E6" w:rsidRPr="007D1B6E">
        <w:rPr>
          <w:rFonts w:ascii="Times New Roman" w:hAnsi="Times New Roman" w:cs="Times New Roman"/>
          <w:lang w:val="en-US"/>
        </w:rPr>
        <w:t xml:space="preserve">, </w:t>
      </w:r>
      <w:r w:rsidR="005C44E6" w:rsidRPr="007D1B6E">
        <w:rPr>
          <w:rFonts w:ascii="Times New Roman" w:hAnsi="Times New Roman" w:cs="Times New Roman"/>
          <w:i/>
          <w:lang w:val="en-US"/>
        </w:rPr>
        <w:t>66</w:t>
      </w:r>
      <w:r w:rsidR="005C44E6" w:rsidRPr="007D1B6E">
        <w:rPr>
          <w:rFonts w:ascii="Times New Roman" w:hAnsi="Times New Roman" w:cs="Times New Roman"/>
          <w:lang w:val="en-US"/>
        </w:rPr>
        <w:t xml:space="preserve">, 7418. (e)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Trusova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 xml:space="preserve"> M.E.,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Krasnokutskaya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 xml:space="preserve"> E.A.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Postnikov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>, P.S., Choi Y.; Chi, K-W</w:t>
      </w:r>
      <w:r w:rsidR="005C44E6" w:rsidRPr="004B02F7">
        <w:rPr>
          <w:rFonts w:ascii="Times New Roman" w:hAnsi="Times New Roman" w:cs="Times New Roman"/>
          <w:lang w:val="en-US"/>
        </w:rPr>
        <w:t>.</w:t>
      </w:r>
      <w:r w:rsidR="005C44E6" w:rsidRPr="007D1B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C44E6" w:rsidRPr="007D1B6E">
        <w:rPr>
          <w:rFonts w:ascii="Times New Roman" w:hAnsi="Times New Roman" w:cs="Times New Roman"/>
          <w:lang w:val="en-US"/>
        </w:rPr>
        <w:t>Filimonov</w:t>
      </w:r>
      <w:proofErr w:type="spellEnd"/>
      <w:r w:rsidR="005C44E6" w:rsidRPr="007D1B6E">
        <w:rPr>
          <w:rFonts w:ascii="Times New Roman" w:hAnsi="Times New Roman" w:cs="Times New Roman"/>
          <w:lang w:val="en-US"/>
        </w:rPr>
        <w:t xml:space="preserve"> V.D.</w:t>
      </w:r>
      <w:r w:rsidR="005C44E6" w:rsidRPr="007D1B6E">
        <w:rPr>
          <w:rFonts w:ascii="Times New Roman" w:hAnsi="Times New Roman" w:cs="Times New Roman"/>
          <w:bCs/>
          <w:lang w:val="en-US"/>
        </w:rPr>
        <w:t xml:space="preserve"> </w:t>
      </w:r>
      <w:r w:rsidR="005C44E6" w:rsidRPr="007D1B6E">
        <w:rPr>
          <w:rFonts w:ascii="Times New Roman" w:hAnsi="Times New Roman" w:cs="Times New Roman"/>
          <w:bCs/>
          <w:i/>
          <w:lang w:val="en-US"/>
        </w:rPr>
        <w:t>Synthesis</w:t>
      </w:r>
      <w:r w:rsidR="005C44E6" w:rsidRPr="007D1B6E">
        <w:rPr>
          <w:rFonts w:ascii="Times New Roman" w:hAnsi="Times New Roman" w:cs="Times New Roman"/>
          <w:bCs/>
          <w:lang w:val="en-US"/>
        </w:rPr>
        <w:t xml:space="preserve">, </w:t>
      </w:r>
      <w:r w:rsidR="005C44E6" w:rsidRPr="007D1B6E">
        <w:rPr>
          <w:rFonts w:ascii="Times New Roman" w:hAnsi="Times New Roman" w:cs="Times New Roman"/>
          <w:b/>
          <w:bCs/>
          <w:lang w:val="en-US"/>
        </w:rPr>
        <w:t>2011</w:t>
      </w:r>
      <w:r w:rsidR="005C44E6" w:rsidRPr="007D1B6E">
        <w:rPr>
          <w:rFonts w:ascii="Times New Roman" w:hAnsi="Times New Roman" w:cs="Times New Roman"/>
          <w:bCs/>
          <w:lang w:val="en-US"/>
        </w:rPr>
        <w:t>, 2154</w:t>
      </w:r>
      <w:r w:rsidR="005C44E6" w:rsidRPr="00591558">
        <w:rPr>
          <w:rFonts w:ascii="Times New Roman" w:hAnsi="Times New Roman" w:cs="Times New Roman"/>
          <w:bCs/>
          <w:lang w:val="en-US"/>
        </w:rPr>
        <w:t xml:space="preserve">. </w:t>
      </w:r>
      <w:r w:rsidR="005C44E6" w:rsidRPr="00055196">
        <w:rPr>
          <w:rFonts w:ascii="Times New Roman" w:hAnsi="Times New Roman" w:cs="Times New Roman"/>
          <w:bCs/>
          <w:lang w:val="en-US"/>
        </w:rPr>
        <w:t xml:space="preserve">(f) </w:t>
      </w:r>
      <w:proofErr w:type="spellStart"/>
      <w:r w:rsidR="005C44E6" w:rsidRPr="00055196">
        <w:rPr>
          <w:rFonts w:ascii="Times New Roman" w:hAnsi="Times New Roman" w:cs="Times New Roman"/>
          <w:bCs/>
          <w:lang w:val="en-US"/>
        </w:rPr>
        <w:t>Riss</w:t>
      </w:r>
      <w:proofErr w:type="spellEnd"/>
      <w:r w:rsidR="005C44E6" w:rsidRPr="00055196">
        <w:rPr>
          <w:rFonts w:ascii="Times New Roman" w:hAnsi="Times New Roman" w:cs="Times New Roman"/>
          <w:bCs/>
          <w:lang w:val="en-US"/>
        </w:rPr>
        <w:t xml:space="preserve">, P. J.; </w:t>
      </w:r>
      <w:proofErr w:type="spellStart"/>
      <w:r w:rsidR="005C44E6" w:rsidRPr="00055196">
        <w:rPr>
          <w:rFonts w:ascii="Times New Roman" w:hAnsi="Times New Roman" w:cs="Times New Roman"/>
          <w:bCs/>
          <w:lang w:val="en-US"/>
        </w:rPr>
        <w:t>Kuschel</w:t>
      </w:r>
      <w:proofErr w:type="spellEnd"/>
      <w:r w:rsidR="005C44E6" w:rsidRPr="00055196">
        <w:rPr>
          <w:rFonts w:ascii="Times New Roman" w:hAnsi="Times New Roman" w:cs="Times New Roman"/>
          <w:bCs/>
          <w:lang w:val="en-US"/>
        </w:rPr>
        <w:t xml:space="preserve">, S.; </w:t>
      </w:r>
      <w:proofErr w:type="spellStart"/>
      <w:r w:rsidR="005C44E6" w:rsidRPr="00055196">
        <w:rPr>
          <w:rFonts w:ascii="Times New Roman" w:hAnsi="Times New Roman" w:cs="Times New Roman"/>
          <w:bCs/>
          <w:lang w:val="en-US"/>
        </w:rPr>
        <w:t>Aigbirhio</w:t>
      </w:r>
      <w:proofErr w:type="spellEnd"/>
      <w:r w:rsidR="005C44E6" w:rsidRPr="00055196">
        <w:rPr>
          <w:rFonts w:ascii="Times New Roman" w:hAnsi="Times New Roman" w:cs="Times New Roman"/>
          <w:bCs/>
          <w:lang w:val="en-US"/>
        </w:rPr>
        <w:t xml:space="preserve">, F. I. Tetrahedron Lett. 2012, 53, 1717; </w:t>
      </w:r>
      <w:r w:rsidR="005C44E6" w:rsidRPr="00591558">
        <w:rPr>
          <w:rFonts w:ascii="Times New Roman" w:hAnsi="Times New Roman" w:cs="Times New Roman"/>
          <w:bCs/>
          <w:lang w:val="en-US"/>
        </w:rPr>
        <w:t>(</w:t>
      </w:r>
      <w:r w:rsidR="005C44E6" w:rsidRPr="00055196">
        <w:rPr>
          <w:rFonts w:ascii="Times New Roman" w:hAnsi="Times New Roman" w:cs="Times New Roman"/>
          <w:bCs/>
          <w:lang w:val="en-US"/>
        </w:rPr>
        <w:t>g</w:t>
      </w:r>
      <w:r w:rsidR="005C44E6" w:rsidRPr="00591558">
        <w:rPr>
          <w:rFonts w:ascii="Times New Roman" w:hAnsi="Times New Roman" w:cs="Times New Roman"/>
          <w:bCs/>
          <w:lang w:val="en-US"/>
        </w:rPr>
        <w:t xml:space="preserve">) </w:t>
      </w:r>
      <w:proofErr w:type="spellStart"/>
      <w:r w:rsidR="005C44E6" w:rsidRPr="00591558">
        <w:rPr>
          <w:rFonts w:ascii="Times New Roman" w:hAnsi="Times New Roman" w:cs="Times New Roman"/>
          <w:bCs/>
          <w:lang w:val="en-US"/>
        </w:rPr>
        <w:t>Kutonova</w:t>
      </w:r>
      <w:proofErr w:type="spellEnd"/>
      <w:r w:rsidR="005C44E6" w:rsidRPr="00591558">
        <w:rPr>
          <w:rFonts w:ascii="Times New Roman" w:hAnsi="Times New Roman" w:cs="Times New Roman"/>
          <w:bCs/>
          <w:lang w:val="en-US"/>
        </w:rPr>
        <w:t xml:space="preserve">, K.V.; </w:t>
      </w:r>
      <w:proofErr w:type="spellStart"/>
      <w:r w:rsidR="005C44E6" w:rsidRPr="00591558">
        <w:rPr>
          <w:rFonts w:ascii="Times New Roman" w:hAnsi="Times New Roman" w:cs="Times New Roman"/>
          <w:bCs/>
          <w:lang w:val="en-US"/>
        </w:rPr>
        <w:t>Trusova</w:t>
      </w:r>
      <w:proofErr w:type="spellEnd"/>
      <w:r w:rsidR="005C44E6" w:rsidRPr="00591558">
        <w:rPr>
          <w:rFonts w:ascii="Times New Roman" w:hAnsi="Times New Roman" w:cs="Times New Roman"/>
          <w:bCs/>
          <w:lang w:val="en-US"/>
        </w:rPr>
        <w:t xml:space="preserve">, M.E.; </w:t>
      </w:r>
      <w:proofErr w:type="spellStart"/>
      <w:r w:rsidR="005C44E6" w:rsidRPr="00591558">
        <w:rPr>
          <w:rFonts w:ascii="Times New Roman" w:hAnsi="Times New Roman" w:cs="Times New Roman"/>
          <w:bCs/>
          <w:lang w:val="en-US"/>
        </w:rPr>
        <w:t>Postnikov</w:t>
      </w:r>
      <w:proofErr w:type="spellEnd"/>
      <w:r w:rsidR="005C44E6" w:rsidRPr="00591558">
        <w:rPr>
          <w:rFonts w:ascii="Times New Roman" w:hAnsi="Times New Roman" w:cs="Times New Roman"/>
          <w:bCs/>
          <w:lang w:val="en-US"/>
        </w:rPr>
        <w:t xml:space="preserve">, P.S.; </w:t>
      </w:r>
      <w:proofErr w:type="spellStart"/>
      <w:r w:rsidR="005C44E6" w:rsidRPr="00591558">
        <w:rPr>
          <w:rFonts w:ascii="Times New Roman" w:hAnsi="Times New Roman" w:cs="Times New Roman"/>
          <w:bCs/>
          <w:lang w:val="en-US"/>
        </w:rPr>
        <w:t>Filimonov</w:t>
      </w:r>
      <w:proofErr w:type="spellEnd"/>
      <w:r w:rsidR="005C44E6" w:rsidRPr="00591558">
        <w:rPr>
          <w:rFonts w:ascii="Times New Roman" w:hAnsi="Times New Roman" w:cs="Times New Roman"/>
          <w:bCs/>
          <w:lang w:val="en-US"/>
        </w:rPr>
        <w:t xml:space="preserve">, V.D.; </w:t>
      </w:r>
      <w:proofErr w:type="spellStart"/>
      <w:r w:rsidR="005C44E6" w:rsidRPr="00591558">
        <w:rPr>
          <w:rFonts w:ascii="Times New Roman" w:hAnsi="Times New Roman" w:cs="Times New Roman"/>
          <w:bCs/>
          <w:lang w:val="en-US"/>
        </w:rPr>
        <w:t>Parello</w:t>
      </w:r>
      <w:proofErr w:type="spellEnd"/>
      <w:r w:rsidR="005C44E6" w:rsidRPr="00591558">
        <w:rPr>
          <w:rFonts w:ascii="Times New Roman" w:hAnsi="Times New Roman" w:cs="Times New Roman"/>
          <w:bCs/>
          <w:lang w:val="en-US"/>
        </w:rPr>
        <w:t xml:space="preserve">, J. </w:t>
      </w:r>
      <w:r w:rsidR="005C44E6" w:rsidRPr="00591558">
        <w:rPr>
          <w:rFonts w:ascii="Times New Roman" w:hAnsi="Times New Roman" w:cs="Times New Roman"/>
          <w:bCs/>
          <w:i/>
          <w:lang w:val="en-US"/>
        </w:rPr>
        <w:t>Synthesis</w:t>
      </w:r>
      <w:r w:rsidR="005C44E6" w:rsidRPr="00591558">
        <w:rPr>
          <w:rFonts w:ascii="Times New Roman" w:hAnsi="Times New Roman" w:cs="Times New Roman"/>
          <w:bCs/>
          <w:lang w:val="en-US"/>
        </w:rPr>
        <w:t xml:space="preserve">. </w:t>
      </w:r>
      <w:r w:rsidR="005C44E6" w:rsidRPr="00591558">
        <w:rPr>
          <w:rFonts w:ascii="Times New Roman" w:hAnsi="Times New Roman" w:cs="Times New Roman"/>
          <w:b/>
          <w:bCs/>
          <w:lang w:val="en-US"/>
        </w:rPr>
        <w:t>2013</w:t>
      </w:r>
      <w:r w:rsidR="005C44E6" w:rsidRPr="00591558">
        <w:rPr>
          <w:rFonts w:ascii="Times New Roman" w:hAnsi="Times New Roman" w:cs="Times New Roman"/>
          <w:bCs/>
          <w:lang w:val="en-US"/>
        </w:rPr>
        <w:t xml:space="preserve">, </w:t>
      </w:r>
      <w:r w:rsidR="005C44E6" w:rsidRPr="00591558">
        <w:rPr>
          <w:rFonts w:ascii="Times New Roman" w:hAnsi="Times New Roman" w:cs="Times New Roman"/>
          <w:bCs/>
          <w:i/>
          <w:lang w:val="en-US"/>
        </w:rPr>
        <w:t>45</w:t>
      </w:r>
      <w:r w:rsidR="005C44E6" w:rsidRPr="00591558">
        <w:rPr>
          <w:rFonts w:ascii="Times New Roman" w:hAnsi="Times New Roman" w:cs="Times New Roman"/>
          <w:bCs/>
          <w:lang w:val="en-US"/>
        </w:rPr>
        <w:t>, 2706</w:t>
      </w:r>
      <w:r w:rsidR="005C44E6" w:rsidRPr="00055196">
        <w:rPr>
          <w:rFonts w:ascii="Times New Roman" w:hAnsi="Times New Roman" w:cs="Times New Roman"/>
          <w:bCs/>
          <w:lang w:val="en-US"/>
        </w:rPr>
        <w:t>.</w:t>
      </w:r>
    </w:p>
    <w:p w:rsidR="000140BC" w:rsidRPr="000140BC" w:rsidRDefault="005C44E6" w:rsidP="000140BC">
      <w:pPr>
        <w:pStyle w:val="a1"/>
        <w:numPr>
          <w:ilvl w:val="0"/>
          <w:numId w:val="1"/>
        </w:numPr>
        <w:rPr>
          <w:lang w:val="en-US"/>
        </w:rPr>
      </w:pPr>
      <w:r w:rsidRPr="005C44E6">
        <w:rPr>
          <w:lang w:val="en-US"/>
        </w:rPr>
        <w:t xml:space="preserve">5. </w:t>
      </w:r>
      <w:r w:rsidRPr="00922210">
        <w:rPr>
          <w:rFonts w:ascii="Times New Roman" w:hAnsi="Times New Roman" w:cs="Times New Roman"/>
          <w:lang w:val="en-US"/>
        </w:rPr>
        <w:t xml:space="preserve">(a) </w:t>
      </w:r>
      <w:proofErr w:type="spellStart"/>
      <w:r w:rsidRPr="00506F2F">
        <w:rPr>
          <w:rFonts w:ascii="Times New Roman" w:hAnsi="Times New Roman" w:cs="Times New Roman"/>
          <w:lang w:val="en-US"/>
        </w:rPr>
        <w:t>Velikorodov</w:t>
      </w:r>
      <w:proofErr w:type="spellEnd"/>
      <w:r w:rsidRPr="00506F2F">
        <w:rPr>
          <w:rFonts w:ascii="Times New Roman" w:hAnsi="Times New Roman" w:cs="Times New Roman"/>
          <w:lang w:val="en-US"/>
        </w:rPr>
        <w:t xml:space="preserve">, A. V.; </w:t>
      </w:r>
      <w:proofErr w:type="spellStart"/>
      <w:r w:rsidRPr="00506F2F">
        <w:rPr>
          <w:rFonts w:ascii="Times New Roman" w:hAnsi="Times New Roman" w:cs="Times New Roman"/>
          <w:lang w:val="en-US"/>
        </w:rPr>
        <w:t>Ionova</w:t>
      </w:r>
      <w:proofErr w:type="spellEnd"/>
      <w:r w:rsidRPr="00506F2F">
        <w:rPr>
          <w:rFonts w:ascii="Times New Roman" w:hAnsi="Times New Roman" w:cs="Times New Roman"/>
          <w:lang w:val="en-US"/>
        </w:rPr>
        <w:t xml:space="preserve">, V. A.; </w:t>
      </w:r>
      <w:proofErr w:type="spellStart"/>
      <w:r w:rsidRPr="007D1B6E">
        <w:rPr>
          <w:rFonts w:ascii="Times New Roman" w:hAnsi="Times New Roman" w:cs="Times New Roman"/>
          <w:lang w:val="en-US"/>
        </w:rPr>
        <w:t>Temirbulatova</w:t>
      </w:r>
      <w:proofErr w:type="spellEnd"/>
      <w:r w:rsidRPr="007D1B6E">
        <w:rPr>
          <w:rFonts w:ascii="Times New Roman" w:hAnsi="Times New Roman" w:cs="Times New Roman"/>
          <w:lang w:val="en-US"/>
        </w:rPr>
        <w:t xml:space="preserve">, S. I.; </w:t>
      </w:r>
      <w:proofErr w:type="spellStart"/>
      <w:r w:rsidRPr="007D1B6E">
        <w:rPr>
          <w:rFonts w:ascii="Times New Roman" w:hAnsi="Times New Roman" w:cs="Times New Roman"/>
          <w:lang w:val="en-US"/>
        </w:rPr>
        <w:t>Suvorova</w:t>
      </w:r>
      <w:proofErr w:type="spellEnd"/>
      <w:r w:rsidRPr="007D1B6E">
        <w:rPr>
          <w:rFonts w:ascii="Times New Roman" w:hAnsi="Times New Roman" w:cs="Times New Roman"/>
          <w:lang w:val="en-US"/>
        </w:rPr>
        <w:t>, M. A. Rus. J. Org. Chem. 2013, 49, 1004.</w:t>
      </w:r>
      <w:r w:rsidRPr="00922210">
        <w:rPr>
          <w:rFonts w:ascii="Times New Roman" w:hAnsi="Times New Roman" w:cs="Times New Roman"/>
          <w:lang w:val="en-US"/>
        </w:rPr>
        <w:t xml:space="preserve"> (b) Tang, Z. Y.; Zhang, Y.; Wang, T.; Wang, W. </w:t>
      </w:r>
      <w:proofErr w:type="spellStart"/>
      <w:r w:rsidRPr="00922210">
        <w:rPr>
          <w:rFonts w:ascii="Times New Roman" w:hAnsi="Times New Roman" w:cs="Times New Roman"/>
          <w:lang w:val="en-US"/>
        </w:rPr>
        <w:t>Synlett</w:t>
      </w:r>
      <w:proofErr w:type="spellEnd"/>
      <w:r w:rsidRPr="00922210">
        <w:rPr>
          <w:rFonts w:ascii="Times New Roman" w:hAnsi="Times New Roman" w:cs="Times New Roman"/>
          <w:lang w:val="en-US"/>
        </w:rPr>
        <w:t xml:space="preserve">. </w:t>
      </w:r>
      <w:r w:rsidRPr="000C18A6">
        <w:rPr>
          <w:rFonts w:ascii="Times New Roman" w:hAnsi="Times New Roman" w:cs="Times New Roman"/>
          <w:lang w:val="en-US"/>
        </w:rPr>
        <w:t xml:space="preserve">2010, 804. (c) </w:t>
      </w:r>
      <w:proofErr w:type="spellStart"/>
      <w:r w:rsidRPr="000C18A6">
        <w:rPr>
          <w:rFonts w:ascii="Times New Roman" w:hAnsi="Times New Roman" w:cs="Times New Roman"/>
          <w:lang w:val="en-US"/>
        </w:rPr>
        <w:t>Chaturbhuj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G. U.; </w:t>
      </w:r>
      <w:proofErr w:type="spellStart"/>
      <w:r w:rsidRPr="000C18A6">
        <w:rPr>
          <w:rFonts w:ascii="Times New Roman" w:hAnsi="Times New Roman" w:cs="Times New Roman"/>
          <w:lang w:val="en-US"/>
        </w:rPr>
        <w:t>Akamanchi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K. C. Tetrahedron Lett. 2011, 52, 4950. </w:t>
      </w:r>
      <w:r w:rsidRPr="008D11DC">
        <w:rPr>
          <w:rFonts w:ascii="Times New Roman" w:hAnsi="Times New Roman" w:cs="Times New Roman"/>
          <w:lang w:val="en-US"/>
        </w:rPr>
        <w:t xml:space="preserve">(d) Vajpayee, V.; Song, Y. H.; </w:t>
      </w:r>
      <w:proofErr w:type="spellStart"/>
      <w:r w:rsidRPr="008D11DC">
        <w:rPr>
          <w:rFonts w:ascii="Times New Roman" w:hAnsi="Times New Roman" w:cs="Times New Roman"/>
          <w:lang w:val="en-US"/>
        </w:rPr>
        <w:t>Ahn</w:t>
      </w:r>
      <w:proofErr w:type="spellEnd"/>
      <w:r w:rsidRPr="008D11DC">
        <w:rPr>
          <w:rFonts w:ascii="Times New Roman" w:hAnsi="Times New Roman" w:cs="Times New Roman"/>
          <w:lang w:val="en-US"/>
        </w:rPr>
        <w:t xml:space="preserve">, J. S.; Chi, K.-W. Bull. Korean Chem. Soc. 2011, 32, 2970. </w:t>
      </w:r>
      <w:r w:rsidRPr="000C18A6">
        <w:rPr>
          <w:rFonts w:ascii="Times New Roman" w:hAnsi="Times New Roman" w:cs="Times New Roman"/>
          <w:lang w:val="en-US"/>
        </w:rPr>
        <w:t>(</w:t>
      </w:r>
      <w:r w:rsidRPr="008D11DC">
        <w:rPr>
          <w:rFonts w:ascii="Times New Roman" w:hAnsi="Times New Roman" w:cs="Times New Roman"/>
          <w:lang w:val="en-US"/>
        </w:rPr>
        <w:t>e</w:t>
      </w:r>
      <w:r w:rsidRPr="000C18A6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0C18A6">
        <w:rPr>
          <w:rFonts w:ascii="Times New Roman" w:hAnsi="Times New Roman" w:cs="Times New Roman"/>
          <w:lang w:val="en-US"/>
        </w:rPr>
        <w:t>Postnikov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P. S.; </w:t>
      </w:r>
      <w:proofErr w:type="spellStart"/>
      <w:r w:rsidRPr="000C18A6">
        <w:rPr>
          <w:rFonts w:ascii="Times New Roman" w:hAnsi="Times New Roman" w:cs="Times New Roman"/>
          <w:lang w:val="en-US"/>
        </w:rPr>
        <w:t>Trusova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M. E.; </w:t>
      </w:r>
      <w:proofErr w:type="spellStart"/>
      <w:r w:rsidRPr="000C18A6">
        <w:rPr>
          <w:rFonts w:ascii="Times New Roman" w:hAnsi="Times New Roman" w:cs="Times New Roman"/>
          <w:lang w:val="en-US"/>
        </w:rPr>
        <w:t>Fedushchak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T. A.; </w:t>
      </w:r>
      <w:proofErr w:type="spellStart"/>
      <w:r w:rsidRPr="000C18A6">
        <w:rPr>
          <w:rFonts w:ascii="Times New Roman" w:hAnsi="Times New Roman" w:cs="Times New Roman"/>
          <w:lang w:val="en-US"/>
        </w:rPr>
        <w:t>Uimin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M. A.; </w:t>
      </w:r>
      <w:proofErr w:type="spellStart"/>
      <w:r w:rsidRPr="000C18A6">
        <w:rPr>
          <w:rFonts w:ascii="Times New Roman" w:hAnsi="Times New Roman" w:cs="Times New Roman"/>
          <w:lang w:val="en-US"/>
        </w:rPr>
        <w:t>Ermakov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A. E.; </w:t>
      </w:r>
      <w:proofErr w:type="spellStart"/>
      <w:r w:rsidRPr="000C18A6">
        <w:rPr>
          <w:rFonts w:ascii="Times New Roman" w:hAnsi="Times New Roman" w:cs="Times New Roman"/>
          <w:lang w:val="en-US"/>
        </w:rPr>
        <w:t>Filimonov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V. D. </w:t>
      </w:r>
      <w:r w:rsidRPr="004B02F7">
        <w:rPr>
          <w:rFonts w:ascii="Times New Roman" w:hAnsi="Times New Roman" w:cs="Times New Roman"/>
          <w:i/>
          <w:lang w:val="en-US"/>
        </w:rPr>
        <w:t>Nanotechnologies in Russia</w:t>
      </w:r>
      <w:r w:rsidRPr="000C18A6">
        <w:rPr>
          <w:rFonts w:ascii="Times New Roman" w:hAnsi="Times New Roman" w:cs="Times New Roman"/>
          <w:lang w:val="en-US"/>
        </w:rPr>
        <w:t xml:space="preserve">, </w:t>
      </w:r>
      <w:r w:rsidRPr="004B02F7">
        <w:rPr>
          <w:rFonts w:ascii="Times New Roman" w:hAnsi="Times New Roman" w:cs="Times New Roman"/>
          <w:b/>
          <w:lang w:val="en-US"/>
        </w:rPr>
        <w:t>2010</w:t>
      </w:r>
      <w:r w:rsidRPr="000C18A6">
        <w:rPr>
          <w:rFonts w:ascii="Times New Roman" w:hAnsi="Times New Roman" w:cs="Times New Roman"/>
          <w:lang w:val="en-US"/>
        </w:rPr>
        <w:t xml:space="preserve">, </w:t>
      </w:r>
      <w:r w:rsidRPr="004B02F7">
        <w:rPr>
          <w:rFonts w:ascii="Times New Roman" w:hAnsi="Times New Roman" w:cs="Times New Roman"/>
          <w:i/>
          <w:lang w:val="en-US"/>
        </w:rPr>
        <w:t>5</w:t>
      </w:r>
      <w:r w:rsidRPr="000C18A6">
        <w:rPr>
          <w:rFonts w:ascii="Times New Roman" w:hAnsi="Times New Roman" w:cs="Times New Roman"/>
          <w:lang w:val="en-US"/>
        </w:rPr>
        <w:t>, 446. (</w:t>
      </w:r>
      <w:r w:rsidRPr="008D11DC">
        <w:rPr>
          <w:rFonts w:ascii="Times New Roman" w:hAnsi="Times New Roman" w:cs="Times New Roman"/>
          <w:lang w:val="en-US"/>
        </w:rPr>
        <w:t>f</w:t>
      </w:r>
      <w:r w:rsidRPr="000C18A6">
        <w:rPr>
          <w:rFonts w:ascii="Times New Roman" w:hAnsi="Times New Roman" w:cs="Times New Roman"/>
          <w:lang w:val="en-US"/>
        </w:rPr>
        <w:t xml:space="preserve">) Min, M.; </w:t>
      </w:r>
      <w:proofErr w:type="spellStart"/>
      <w:r w:rsidRPr="000C18A6">
        <w:rPr>
          <w:rFonts w:ascii="Times New Roman" w:hAnsi="Times New Roman" w:cs="Times New Roman"/>
          <w:lang w:val="en-US"/>
        </w:rPr>
        <w:t>Seo</w:t>
      </w:r>
      <w:proofErr w:type="spellEnd"/>
      <w:r w:rsidRPr="000C18A6">
        <w:rPr>
          <w:rFonts w:ascii="Times New Roman" w:hAnsi="Times New Roman" w:cs="Times New Roman"/>
          <w:lang w:val="en-US"/>
        </w:rPr>
        <w:t xml:space="preserve">, S.; Lee, J.; Lee, S. M.; Hwang, E.; Lee, H. </w:t>
      </w:r>
      <w:r w:rsidRPr="004B02F7">
        <w:rPr>
          <w:rFonts w:ascii="Times New Roman" w:hAnsi="Times New Roman" w:cs="Times New Roman"/>
          <w:i/>
          <w:lang w:val="en-US"/>
        </w:rPr>
        <w:t xml:space="preserve">Chem. </w:t>
      </w:r>
      <w:proofErr w:type="spellStart"/>
      <w:r w:rsidRPr="004B02F7">
        <w:rPr>
          <w:rFonts w:ascii="Times New Roman" w:hAnsi="Times New Roman" w:cs="Times New Roman"/>
          <w:i/>
          <w:lang w:val="en-US"/>
        </w:rPr>
        <w:t>Commun</w:t>
      </w:r>
      <w:proofErr w:type="spellEnd"/>
      <w:r w:rsidRPr="008D11DC">
        <w:rPr>
          <w:rFonts w:ascii="Times New Roman" w:hAnsi="Times New Roman" w:cs="Times New Roman"/>
          <w:lang w:val="en-US"/>
        </w:rPr>
        <w:t xml:space="preserve">. </w:t>
      </w:r>
      <w:r w:rsidRPr="004B02F7">
        <w:rPr>
          <w:rFonts w:ascii="Times New Roman" w:hAnsi="Times New Roman" w:cs="Times New Roman"/>
          <w:b/>
          <w:lang w:val="en-US"/>
        </w:rPr>
        <w:t>2013</w:t>
      </w:r>
      <w:r w:rsidRPr="008D11DC">
        <w:rPr>
          <w:rFonts w:ascii="Times New Roman" w:hAnsi="Times New Roman" w:cs="Times New Roman"/>
          <w:lang w:val="en-US"/>
        </w:rPr>
        <w:t xml:space="preserve">, </w:t>
      </w:r>
      <w:r w:rsidRPr="004B02F7">
        <w:rPr>
          <w:rFonts w:ascii="Times New Roman" w:hAnsi="Times New Roman" w:cs="Times New Roman"/>
          <w:i/>
          <w:lang w:val="en-US"/>
        </w:rPr>
        <w:t>49</w:t>
      </w:r>
      <w:r w:rsidR="000140BC">
        <w:rPr>
          <w:rFonts w:ascii="Times New Roman" w:hAnsi="Times New Roman" w:cs="Times New Roman"/>
          <w:lang w:val="en-US"/>
        </w:rPr>
        <w:t>, 6289</w:t>
      </w:r>
    </w:p>
    <w:p w:rsidR="000140BC" w:rsidRPr="000140BC" w:rsidRDefault="000140BC" w:rsidP="000140BC">
      <w:pPr>
        <w:pStyle w:val="a1"/>
        <w:numPr>
          <w:ilvl w:val="0"/>
          <w:numId w:val="1"/>
        </w:numPr>
        <w:rPr>
          <w:lang w:val="en-US"/>
        </w:rPr>
      </w:pPr>
      <w:r w:rsidRPr="000140BC">
        <w:rPr>
          <w:rFonts w:ascii="Times New Roman" w:hAnsi="Times New Roman" w:cs="Times New Roman"/>
          <w:lang w:val="en-US"/>
        </w:rPr>
        <w:t xml:space="preserve">6. (a) S.K. </w:t>
      </w:r>
      <w:proofErr w:type="spellStart"/>
      <w:r w:rsidRPr="000140BC">
        <w:rPr>
          <w:rFonts w:ascii="Times New Roman" w:hAnsi="Times New Roman" w:cs="Times New Roman"/>
          <w:lang w:val="en-US"/>
        </w:rPr>
        <w:t>Dhingra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, P. Nag, R. </w:t>
      </w:r>
      <w:proofErr w:type="spellStart"/>
      <w:r w:rsidRPr="000140BC">
        <w:rPr>
          <w:rFonts w:ascii="Times New Roman" w:hAnsi="Times New Roman" w:cs="Times New Roman"/>
          <w:lang w:val="en-US"/>
        </w:rPr>
        <w:t>Saxena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, Synthesis of </w:t>
      </w:r>
      <w:proofErr w:type="spellStart"/>
      <w:r w:rsidRPr="000140BC">
        <w:rPr>
          <w:rFonts w:ascii="Times New Roman" w:hAnsi="Times New Roman" w:cs="Times New Roman"/>
          <w:lang w:val="en-US"/>
        </w:rPr>
        <w:t>Fluoro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-Aromatics by </w:t>
      </w:r>
      <w:proofErr w:type="spellStart"/>
      <w:r w:rsidRPr="000140BC">
        <w:rPr>
          <w:rFonts w:ascii="Times New Roman" w:hAnsi="Times New Roman" w:cs="Times New Roman"/>
          <w:lang w:val="en-US"/>
        </w:rPr>
        <w:t>Balz-Schiemann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 Reaction –A Greener Approach, </w:t>
      </w:r>
      <w:proofErr w:type="spellStart"/>
      <w:r w:rsidRPr="000140BC">
        <w:rPr>
          <w:rFonts w:ascii="Times New Roman" w:hAnsi="Times New Roman" w:cs="Times New Roman"/>
          <w:lang w:val="en-US"/>
        </w:rPr>
        <w:t>Chem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140BC">
        <w:rPr>
          <w:rFonts w:ascii="Times New Roman" w:hAnsi="Times New Roman" w:cs="Times New Roman"/>
          <w:lang w:val="en-US"/>
        </w:rPr>
        <w:t>Sci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 Trans., 2015, 4(4), 1149-1155, (b) K. Al-</w:t>
      </w:r>
      <w:proofErr w:type="spellStart"/>
      <w:r w:rsidRPr="000140BC">
        <w:rPr>
          <w:rFonts w:ascii="Times New Roman" w:hAnsi="Times New Roman" w:cs="Times New Roman"/>
          <w:lang w:val="en-US"/>
        </w:rPr>
        <w:t>saadie</w:t>
      </w:r>
      <w:proofErr w:type="spellEnd"/>
      <w:r w:rsidRPr="000140BC">
        <w:rPr>
          <w:rFonts w:ascii="Times New Roman" w:hAnsi="Times New Roman" w:cs="Times New Roman"/>
          <w:lang w:val="en-US"/>
        </w:rPr>
        <w:t>, I.M. Al-</w:t>
      </w:r>
      <w:proofErr w:type="spellStart"/>
      <w:r w:rsidRPr="000140BC">
        <w:rPr>
          <w:rFonts w:ascii="Times New Roman" w:hAnsi="Times New Roman" w:cs="Times New Roman"/>
          <w:lang w:val="en-US"/>
        </w:rPr>
        <w:t>Mousawi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140BC">
        <w:rPr>
          <w:rFonts w:ascii="Times New Roman" w:hAnsi="Times New Roman" w:cs="Times New Roman"/>
          <w:lang w:val="en-US"/>
        </w:rPr>
        <w:t>N.Abdul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140BC">
        <w:rPr>
          <w:rFonts w:ascii="Times New Roman" w:hAnsi="Times New Roman" w:cs="Times New Roman"/>
          <w:lang w:val="en-US"/>
        </w:rPr>
        <w:t>karime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, National Journal of Chemistry, Volume 25, (2007) 195-205, (c) N. </w:t>
      </w:r>
      <w:proofErr w:type="spellStart"/>
      <w:r w:rsidRPr="000140BC">
        <w:rPr>
          <w:rFonts w:ascii="Times New Roman" w:hAnsi="Times New Roman" w:cs="Times New Roman"/>
          <w:lang w:val="en-US"/>
        </w:rPr>
        <w:t>Kamigata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, M. Kobayashi, H. Minato, Cationic </w:t>
      </w:r>
      <w:proofErr w:type="spellStart"/>
      <w:r w:rsidRPr="000140BC">
        <w:rPr>
          <w:rFonts w:ascii="Times New Roman" w:hAnsi="Times New Roman" w:cs="Times New Roman"/>
          <w:lang w:val="en-US"/>
        </w:rPr>
        <w:t>Arylation</w:t>
      </w:r>
      <w:proofErr w:type="spellEnd"/>
      <w:r w:rsidRPr="000140BC">
        <w:rPr>
          <w:rFonts w:ascii="Times New Roman" w:hAnsi="Times New Roman" w:cs="Times New Roman"/>
          <w:lang w:val="en-US"/>
        </w:rPr>
        <w:t>. V. Reaction of Substituted Benzenes with p-</w:t>
      </w:r>
      <w:proofErr w:type="spellStart"/>
      <w:r w:rsidRPr="000140BC">
        <w:rPr>
          <w:rFonts w:ascii="Times New Roman" w:hAnsi="Times New Roman" w:cs="Times New Roman"/>
          <w:lang w:val="en-US"/>
        </w:rPr>
        <w:t>Nitrophenyl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 Cation», Bulletin of the chemical society of Japan, vol. 45, 2047-2050 (1972), (d) Zhang, Y.; </w:t>
      </w:r>
      <w:proofErr w:type="spellStart"/>
      <w:r w:rsidRPr="000140BC">
        <w:rPr>
          <w:rFonts w:ascii="Times New Roman" w:hAnsi="Times New Roman" w:cs="Times New Roman"/>
          <w:lang w:val="en-US"/>
        </w:rPr>
        <w:t>Tu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, G.; Cao, W. Inclusion Complexation of Diphenylamine-4-diazonium </w:t>
      </w:r>
      <w:r w:rsidRPr="000140BC">
        <w:rPr>
          <w:lang w:val="en-US"/>
        </w:rPr>
        <w:t>Chloride and p-</w:t>
      </w:r>
      <w:proofErr w:type="spellStart"/>
      <w:proofErr w:type="gramStart"/>
      <w:r w:rsidRPr="000140BC">
        <w:rPr>
          <w:lang w:val="en-US"/>
        </w:rPr>
        <w:t>Sulfonatocalix</w:t>
      </w:r>
      <w:proofErr w:type="spellEnd"/>
      <w:r w:rsidRPr="000140BC">
        <w:rPr>
          <w:lang w:val="en-US"/>
        </w:rPr>
        <w:t>[</w:t>
      </w:r>
      <w:proofErr w:type="gramEnd"/>
      <w:r w:rsidRPr="000140BC">
        <w:rPr>
          <w:lang w:val="en-US"/>
        </w:rPr>
        <w:t>4]</w:t>
      </w:r>
      <w:proofErr w:type="spellStart"/>
      <w:r w:rsidRPr="000140BC">
        <w:rPr>
          <w:lang w:val="en-US"/>
        </w:rPr>
        <w:t>arene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140BC">
        <w:rPr>
          <w:rFonts w:ascii="Times New Roman" w:hAnsi="Times New Roman" w:cs="Times New Roman"/>
          <w:lang w:val="en-US"/>
        </w:rPr>
        <w:t>Supramolec</w:t>
      </w:r>
      <w:proofErr w:type="spellEnd"/>
      <w:r w:rsidRPr="000140BC">
        <w:rPr>
          <w:rFonts w:ascii="Times New Roman" w:hAnsi="Times New Roman" w:cs="Times New Roman"/>
          <w:lang w:val="en-US"/>
        </w:rPr>
        <w:t xml:space="preserve">. Chem. </w:t>
      </w:r>
      <w:r w:rsidRPr="000140BC">
        <w:rPr>
          <w:rFonts w:ascii="Times New Roman" w:hAnsi="Times New Roman" w:cs="Times New Roman"/>
        </w:rPr>
        <w:t>2002, 14, 473-475.</w:t>
      </w:r>
    </w:p>
    <w:p w:rsidR="000140BC" w:rsidRPr="00B2454D" w:rsidRDefault="000140BC" w:rsidP="000140BC">
      <w:pPr>
        <w:pStyle w:val="a1"/>
        <w:ind w:firstLine="0"/>
        <w:rPr>
          <w:lang w:val="en-US"/>
        </w:rPr>
      </w:pPr>
      <w:r w:rsidRPr="000140BC">
        <w:rPr>
          <w:lang w:val="en-US"/>
        </w:rPr>
        <w:t xml:space="preserve">7. (a) </w:t>
      </w:r>
      <w:proofErr w:type="spellStart"/>
      <w:r w:rsidRPr="00F14E7A">
        <w:rPr>
          <w:lang w:val="en-US"/>
        </w:rPr>
        <w:t>Jinyu</w:t>
      </w:r>
      <w:proofErr w:type="spellEnd"/>
      <w:r w:rsidRPr="00F14E7A">
        <w:rPr>
          <w:lang w:val="en-US"/>
        </w:rPr>
        <w:t xml:space="preserve"> Chen, Chao Zhao, </w:t>
      </w:r>
      <w:proofErr w:type="spellStart"/>
      <w:r w:rsidRPr="00F14E7A">
        <w:rPr>
          <w:lang w:val="en-US"/>
        </w:rPr>
        <w:t>Renxiang</w:t>
      </w:r>
      <w:proofErr w:type="spellEnd"/>
      <w:r w:rsidRPr="00F14E7A">
        <w:rPr>
          <w:lang w:val="en-US"/>
        </w:rPr>
        <w:t xml:space="preserve"> Wang, </w:t>
      </w:r>
      <w:proofErr w:type="spellStart"/>
      <w:r w:rsidRPr="00F14E7A">
        <w:rPr>
          <w:lang w:val="en-US"/>
        </w:rPr>
        <w:t>Shuguang</w:t>
      </w:r>
      <w:proofErr w:type="spellEnd"/>
      <w:r w:rsidRPr="00F14E7A">
        <w:rPr>
          <w:lang w:val="en-US"/>
        </w:rPr>
        <w:t xml:space="preserve"> Cao, </w:t>
      </w:r>
      <w:proofErr w:type="spellStart"/>
      <w:r w:rsidRPr="00F14E7A">
        <w:rPr>
          <w:lang w:val="en-US"/>
        </w:rPr>
        <w:t>Weixiao</w:t>
      </w:r>
      <w:proofErr w:type="spellEnd"/>
      <w:r w:rsidRPr="00F14E7A">
        <w:rPr>
          <w:lang w:val="en-US"/>
        </w:rPr>
        <w:t xml:space="preserve"> Cao, Photochemical and thermal decomposition of diphenylamine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salts, Journal of Photochemistry and Photobiology A: Chemistry 125 (1999) 73-78</w:t>
      </w:r>
      <w:r w:rsidRPr="000140BC">
        <w:rPr>
          <w:lang w:val="en-US"/>
        </w:rPr>
        <w:t xml:space="preserve">, (b) </w:t>
      </w:r>
      <w:r w:rsidR="00442F38" w:rsidRPr="00F14E7A">
        <w:rPr>
          <w:lang w:val="en-US"/>
        </w:rPr>
        <w:t xml:space="preserve">M. </w:t>
      </w:r>
      <w:proofErr w:type="spellStart"/>
      <w:r w:rsidR="00442F38" w:rsidRPr="00F14E7A">
        <w:rPr>
          <w:lang w:val="en-US"/>
        </w:rPr>
        <w:t>Tsuda</w:t>
      </w:r>
      <w:proofErr w:type="spellEnd"/>
      <w:r w:rsidR="00442F38" w:rsidRPr="00F14E7A">
        <w:rPr>
          <w:lang w:val="en-US"/>
        </w:rPr>
        <w:t xml:space="preserve"> and S. Oikawa, Photochemical proton </w:t>
      </w:r>
      <w:r w:rsidR="00442F38" w:rsidRPr="00F14E7A">
        <w:rPr>
          <w:lang w:val="en-US"/>
        </w:rPr>
        <w:lastRenderedPageBreak/>
        <w:t xml:space="preserve">generation mechanism from onium salts, Journal of Photopolymer Science and Technology. </w:t>
      </w:r>
      <w:r w:rsidR="00442F38" w:rsidRPr="000140BC">
        <w:rPr>
          <w:lang w:val="en-US"/>
        </w:rPr>
        <w:t xml:space="preserve">Volume 3, Number 3 (1990) 249 </w:t>
      </w:r>
      <w:r w:rsidR="00B2454D" w:rsidRPr="00B2454D">
        <w:rPr>
          <w:lang w:val="en-US"/>
        </w:rPr>
        <w:t>–</w:t>
      </w:r>
      <w:r w:rsidR="00442F38" w:rsidRPr="000140BC">
        <w:rPr>
          <w:lang w:val="en-US"/>
        </w:rPr>
        <w:t xml:space="preserve"> 258</w:t>
      </w:r>
    </w:p>
    <w:p w:rsidR="00B2454D" w:rsidRDefault="00B2454D" w:rsidP="000140BC">
      <w:pPr>
        <w:pStyle w:val="a1"/>
        <w:ind w:firstLine="0"/>
      </w:pPr>
      <w:r w:rsidRPr="00B2454D">
        <w:rPr>
          <w:lang w:val="en-US"/>
        </w:rPr>
        <w:t>8. (</w:t>
      </w:r>
      <w:r>
        <w:rPr>
          <w:lang w:val="en-US"/>
        </w:rPr>
        <w:t>a</w:t>
      </w:r>
      <w:r w:rsidRPr="00B2454D">
        <w:rPr>
          <w:lang w:val="en-US"/>
        </w:rPr>
        <w:t>)</w:t>
      </w:r>
      <w:r>
        <w:rPr>
          <w:lang w:val="en-US"/>
        </w:rPr>
        <w:t xml:space="preserve"> </w:t>
      </w:r>
      <w:r w:rsidRPr="00F14E7A">
        <w:rPr>
          <w:lang w:val="en-US"/>
        </w:rPr>
        <w:t xml:space="preserve">R. Ullrich, Th. </w:t>
      </w:r>
      <w:proofErr w:type="spellStart"/>
      <w:r w:rsidRPr="00F14E7A">
        <w:rPr>
          <w:lang w:val="en-US"/>
        </w:rPr>
        <w:t>Grewer</w:t>
      </w:r>
      <w:proofErr w:type="spellEnd"/>
      <w:r w:rsidRPr="00F14E7A">
        <w:rPr>
          <w:lang w:val="en-US"/>
        </w:rPr>
        <w:t xml:space="preserve">, Decomposition of aromatic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compounds, </w:t>
      </w:r>
      <w:proofErr w:type="spellStart"/>
      <w:r w:rsidRPr="00F14E7A">
        <w:rPr>
          <w:lang w:val="en-US"/>
        </w:rPr>
        <w:t>Thermochimica</w:t>
      </w:r>
      <w:proofErr w:type="spellEnd"/>
      <w:r w:rsidRPr="00F14E7A">
        <w:rPr>
          <w:lang w:val="en-US"/>
        </w:rPr>
        <w:t xml:space="preserve"> </w:t>
      </w:r>
      <w:proofErr w:type="spellStart"/>
      <w:r w:rsidRPr="00F14E7A">
        <w:rPr>
          <w:lang w:val="en-US"/>
        </w:rPr>
        <w:t>Acta</w:t>
      </w:r>
      <w:proofErr w:type="spellEnd"/>
      <w:r w:rsidRPr="00F14E7A">
        <w:rPr>
          <w:lang w:val="en-US"/>
        </w:rPr>
        <w:t>, 225 (1993) 201-211</w:t>
      </w:r>
      <w:r>
        <w:rPr>
          <w:lang w:val="en-US"/>
        </w:rPr>
        <w:t xml:space="preserve">, (b) </w:t>
      </w:r>
      <w:r w:rsidRPr="00F14E7A">
        <w:rPr>
          <w:lang w:val="en-US"/>
        </w:rPr>
        <w:t xml:space="preserve">L.L. Brown, J.S. Drury, Nitrogen Isotope Effects in the Decomposition of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Salts, The Journal of Chemical Physics, Vol. 43, Number 5, 1 September 1965</w:t>
      </w:r>
      <w:r>
        <w:rPr>
          <w:lang w:val="en-US"/>
        </w:rPr>
        <w:t xml:space="preserve">, (c) </w:t>
      </w:r>
      <w:r w:rsidRPr="00F14E7A">
        <w:rPr>
          <w:lang w:val="en-US"/>
        </w:rPr>
        <w:t xml:space="preserve">P.D. Storey, Calorimetric Studies of The Thermal Explosion Properties of Aromatic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Salts, I</w:t>
      </w:r>
      <w:r w:rsidRPr="00AA44F7">
        <w:rPr>
          <w:lang w:val="en-US"/>
        </w:rPr>
        <w:t>nstitution</w:t>
      </w:r>
      <w:r w:rsidRPr="00F14E7A">
        <w:rPr>
          <w:lang w:val="en-US"/>
        </w:rPr>
        <w:t xml:space="preserve">. </w:t>
      </w:r>
      <w:proofErr w:type="gramStart"/>
      <w:r w:rsidRPr="00F14E7A">
        <w:rPr>
          <w:lang w:val="en-US"/>
        </w:rPr>
        <w:t>Chem. E</w:t>
      </w:r>
      <w:r w:rsidRPr="00AA44F7">
        <w:rPr>
          <w:lang w:val="en-US"/>
        </w:rPr>
        <w:t>ng</w:t>
      </w:r>
      <w:r w:rsidRPr="00F14E7A">
        <w:rPr>
          <w:lang w:val="en-US"/>
        </w:rPr>
        <w:t xml:space="preserve">. Symposium Series </w:t>
      </w:r>
      <w:r w:rsidRPr="006F23F1">
        <w:rPr>
          <w:lang w:val="en-US"/>
        </w:rPr>
        <w:t xml:space="preserve">1981, </w:t>
      </w:r>
      <w:r w:rsidRPr="00F14E7A">
        <w:rPr>
          <w:lang w:val="en-US"/>
        </w:rPr>
        <w:t>No. 68</w:t>
      </w:r>
      <w:r w:rsidRPr="006F23F1">
        <w:rPr>
          <w:lang w:val="en-US"/>
        </w:rPr>
        <w:t>.</w:t>
      </w:r>
      <w:proofErr w:type="gramEnd"/>
      <w:r w:rsidRPr="00F14E7A">
        <w:rPr>
          <w:lang w:val="en-US"/>
        </w:rPr>
        <w:t xml:space="preserve"> </w:t>
      </w:r>
      <w:r w:rsidRPr="00AA44F7">
        <w:rPr>
          <w:lang w:val="en-US"/>
        </w:rPr>
        <w:t xml:space="preserve">P. 1-3. </w:t>
      </w:r>
      <w:r w:rsidRPr="00F14E7A">
        <w:rPr>
          <w:lang w:val="en-US"/>
        </w:rPr>
        <w:t>P</w:t>
      </w:r>
      <w:r w:rsidRPr="00AA44F7">
        <w:rPr>
          <w:lang w:val="en-US"/>
        </w:rPr>
        <w:t xml:space="preserve">. </w:t>
      </w:r>
      <w:r w:rsidRPr="00F14E7A">
        <w:rPr>
          <w:lang w:val="en-US"/>
        </w:rPr>
        <w:t>9</w:t>
      </w:r>
    </w:p>
    <w:p w:rsidR="0093080D" w:rsidRDefault="0093080D" w:rsidP="000140BC">
      <w:pPr>
        <w:pStyle w:val="a1"/>
        <w:ind w:firstLine="0"/>
      </w:pPr>
      <w:r>
        <w:t>9.</w:t>
      </w:r>
    </w:p>
    <w:p w:rsidR="00D57DFB" w:rsidRDefault="0093080D" w:rsidP="000140BC">
      <w:pPr>
        <w:pStyle w:val="a1"/>
        <w:ind w:firstLine="0"/>
      </w:pPr>
      <w:r w:rsidRPr="0093080D">
        <w:rPr>
          <w:lang w:val="en-US"/>
        </w:rPr>
        <w:t xml:space="preserve">10. </w:t>
      </w:r>
      <w:r w:rsidRPr="00F14E7A">
        <w:rPr>
          <w:lang w:val="en-US"/>
        </w:rPr>
        <w:t xml:space="preserve">U. </w:t>
      </w:r>
      <w:proofErr w:type="spellStart"/>
      <w:r w:rsidRPr="00F14E7A">
        <w:rPr>
          <w:lang w:val="en-US"/>
        </w:rPr>
        <w:t>Ticmanis</w:t>
      </w:r>
      <w:proofErr w:type="spellEnd"/>
      <w:r w:rsidRPr="00F14E7A">
        <w:rPr>
          <w:lang w:val="en-US"/>
        </w:rPr>
        <w:t xml:space="preserve">, S. </w:t>
      </w:r>
      <w:proofErr w:type="spellStart"/>
      <w:r w:rsidRPr="00F14E7A">
        <w:rPr>
          <w:lang w:val="en-US"/>
        </w:rPr>
        <w:t>Wilker</w:t>
      </w:r>
      <w:proofErr w:type="spellEnd"/>
      <w:r w:rsidRPr="00F14E7A">
        <w:rPr>
          <w:lang w:val="en-US"/>
        </w:rPr>
        <w:t xml:space="preserve">, G. </w:t>
      </w:r>
      <w:proofErr w:type="spellStart"/>
      <w:r w:rsidRPr="00F14E7A">
        <w:rPr>
          <w:lang w:val="en-US"/>
        </w:rPr>
        <w:t>Pantel</w:t>
      </w:r>
      <w:proofErr w:type="spellEnd"/>
      <w:r w:rsidRPr="00F14E7A">
        <w:rPr>
          <w:lang w:val="en-US"/>
        </w:rPr>
        <w:t xml:space="preserve">, P. Guillaume, C. </w:t>
      </w:r>
      <w:proofErr w:type="spellStart"/>
      <w:r w:rsidRPr="00F14E7A">
        <w:rPr>
          <w:lang w:val="en-US"/>
        </w:rPr>
        <w:t>Balès</w:t>
      </w:r>
      <w:proofErr w:type="spellEnd"/>
      <w:r w:rsidRPr="00F14E7A">
        <w:rPr>
          <w:lang w:val="en-US"/>
        </w:rPr>
        <w:t xml:space="preserve">, N. van der Meer, Principles of a STANAG for the estimation of the chemical stability of propellants by Heat Flow Calorimetry, Proc. </w:t>
      </w:r>
      <w:proofErr w:type="spellStart"/>
      <w:r w:rsidRPr="00B2454D">
        <w:rPr>
          <w:lang w:val="en-US"/>
        </w:rPr>
        <w:t>Int</w:t>
      </w:r>
      <w:proofErr w:type="spellEnd"/>
      <w:r w:rsidRPr="00B2454D">
        <w:rPr>
          <w:lang w:val="en-US"/>
        </w:rPr>
        <w:t xml:space="preserve"> </w:t>
      </w:r>
      <w:proofErr w:type="spellStart"/>
      <w:r w:rsidRPr="00B2454D">
        <w:rPr>
          <w:lang w:val="en-US"/>
        </w:rPr>
        <w:t>Annu</w:t>
      </w:r>
      <w:proofErr w:type="spellEnd"/>
      <w:r w:rsidRPr="00B2454D">
        <w:rPr>
          <w:lang w:val="en-US"/>
        </w:rPr>
        <w:t xml:space="preserve">. </w:t>
      </w:r>
      <w:proofErr w:type="gramStart"/>
      <w:r w:rsidRPr="00B2454D">
        <w:rPr>
          <w:lang w:val="en-US"/>
        </w:rPr>
        <w:t>Conf. ICT 31, 2 (2000).</w:t>
      </w:r>
      <w:proofErr w:type="gramEnd"/>
    </w:p>
    <w:p w:rsidR="0093080D" w:rsidRPr="0093080D" w:rsidRDefault="00D57DFB" w:rsidP="000140BC">
      <w:pPr>
        <w:pStyle w:val="a1"/>
        <w:ind w:firstLine="0"/>
        <w:rPr>
          <w:lang w:val="en-US"/>
        </w:rPr>
      </w:pPr>
      <w:r w:rsidRPr="00D57DFB">
        <w:rPr>
          <w:lang w:val="en-US"/>
        </w:rPr>
        <w:t xml:space="preserve">11. </w:t>
      </w:r>
      <w:r w:rsidRPr="00F14E7A">
        <w:rPr>
          <w:lang w:val="en-US"/>
        </w:rPr>
        <w:t xml:space="preserve">P. Guillaume, M. Rat, S. </w:t>
      </w:r>
      <w:proofErr w:type="spellStart"/>
      <w:r w:rsidRPr="00F14E7A">
        <w:rPr>
          <w:lang w:val="en-US"/>
        </w:rPr>
        <w:t>Wilker</w:t>
      </w:r>
      <w:proofErr w:type="spellEnd"/>
      <w:r w:rsidRPr="00F14E7A">
        <w:rPr>
          <w:lang w:val="en-US"/>
        </w:rPr>
        <w:t xml:space="preserve">, G. </w:t>
      </w:r>
      <w:proofErr w:type="spellStart"/>
      <w:r w:rsidRPr="00F14E7A">
        <w:rPr>
          <w:lang w:val="en-US"/>
        </w:rPr>
        <w:t>Pantel</w:t>
      </w:r>
      <w:proofErr w:type="spellEnd"/>
      <w:r w:rsidRPr="00F14E7A">
        <w:rPr>
          <w:lang w:val="en-US"/>
        </w:rPr>
        <w:t xml:space="preserve">, </w:t>
      </w:r>
      <w:proofErr w:type="spellStart"/>
      <w:r w:rsidRPr="00F14E7A">
        <w:rPr>
          <w:lang w:val="en-US"/>
        </w:rPr>
        <w:t>Microcalorimetric</w:t>
      </w:r>
      <w:proofErr w:type="spellEnd"/>
      <w:r w:rsidRPr="00F14E7A">
        <w:rPr>
          <w:lang w:val="en-US"/>
        </w:rPr>
        <w:t xml:space="preserve"> and Chemical Studies of Propellants Proc. </w:t>
      </w:r>
      <w:proofErr w:type="spellStart"/>
      <w:r w:rsidRPr="0093080D">
        <w:rPr>
          <w:lang w:val="en-US"/>
        </w:rPr>
        <w:t>Int</w:t>
      </w:r>
      <w:proofErr w:type="spellEnd"/>
      <w:r w:rsidRPr="0093080D">
        <w:rPr>
          <w:lang w:val="en-US"/>
        </w:rPr>
        <w:t xml:space="preserve"> </w:t>
      </w:r>
      <w:proofErr w:type="spellStart"/>
      <w:r w:rsidRPr="0093080D">
        <w:rPr>
          <w:lang w:val="en-US"/>
        </w:rPr>
        <w:t>Annu</w:t>
      </w:r>
      <w:proofErr w:type="spellEnd"/>
      <w:r w:rsidRPr="0093080D">
        <w:rPr>
          <w:lang w:val="en-US"/>
        </w:rPr>
        <w:t xml:space="preserve">. </w:t>
      </w:r>
      <w:proofErr w:type="gramStart"/>
      <w:r w:rsidRPr="0093080D">
        <w:rPr>
          <w:lang w:val="en-US"/>
        </w:rPr>
        <w:t>Conf. ICT 29, 133 (1998).</w:t>
      </w:r>
      <w:proofErr w:type="gramEnd"/>
      <w:r w:rsidR="0093080D" w:rsidRPr="0093080D">
        <w:rPr>
          <w:lang w:val="en-US"/>
        </w:rPr>
        <w:t xml:space="preserve"> </w:t>
      </w:r>
    </w:p>
    <w:p w:rsidR="009B6386" w:rsidRPr="00F14E7A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J.D. </w:t>
      </w:r>
      <w:proofErr w:type="spellStart"/>
      <w:r w:rsidRPr="00F14E7A">
        <w:rPr>
          <w:lang w:val="en-US"/>
        </w:rPr>
        <w:t>Jonce</w:t>
      </w:r>
      <w:proofErr w:type="spellEnd"/>
      <w:r w:rsidRPr="00F14E7A">
        <w:rPr>
          <w:lang w:val="en-US"/>
        </w:rPr>
        <w:t>, R. Dijkstra, P.B. Braun, The thermal, decomposition of o-</w:t>
      </w:r>
      <w:proofErr w:type="spellStart"/>
      <w:r w:rsidRPr="00F14E7A">
        <w:rPr>
          <w:lang w:val="en-US"/>
        </w:rPr>
        <w:t>hydroxy</w:t>
      </w:r>
      <w:proofErr w:type="spellEnd"/>
      <w:r w:rsidRPr="00F14E7A">
        <w:rPr>
          <w:lang w:val="en-US"/>
        </w:rPr>
        <w:t>-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compounds, </w:t>
      </w:r>
      <w:proofErr w:type="spellStart"/>
      <w:r w:rsidRPr="00F14E7A">
        <w:rPr>
          <w:lang w:val="en-US"/>
        </w:rPr>
        <w:t>Recueil</w:t>
      </w:r>
      <w:proofErr w:type="spellEnd"/>
      <w:r w:rsidRPr="00F14E7A">
        <w:rPr>
          <w:lang w:val="en-US"/>
        </w:rPr>
        <w:t>, Vol. 68 (1949) 430-432</w:t>
      </w:r>
    </w:p>
    <w:p w:rsidR="009B6386" w:rsidRPr="00F14E7A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F14E7A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 Makin, Fred Beresford (1939) A summary of some new reactions of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Chlorides, Durham theses, Durham University. Available at Durham E-Theses Online: http://etheses.dur.ac.uk/10358/</w:t>
      </w:r>
    </w:p>
    <w:p w:rsidR="009B6386" w:rsidRPr="00F14E7A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F14E7A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B. A. </w:t>
      </w:r>
      <w:proofErr w:type="spellStart"/>
      <w:r w:rsidRPr="00F14E7A">
        <w:rPr>
          <w:lang w:val="en-US"/>
        </w:rPr>
        <w:t>Abramovitch</w:t>
      </w:r>
      <w:proofErr w:type="spellEnd"/>
      <w:r w:rsidRPr="00F14E7A">
        <w:rPr>
          <w:lang w:val="en-US"/>
        </w:rPr>
        <w:t xml:space="preserve">, W. A. </w:t>
      </w:r>
      <w:proofErr w:type="spellStart"/>
      <w:r w:rsidRPr="00F14E7A">
        <w:rPr>
          <w:lang w:val="en-US"/>
        </w:rPr>
        <w:t>Hymers</w:t>
      </w:r>
      <w:proofErr w:type="spellEnd"/>
      <w:r w:rsidRPr="00F14E7A">
        <w:rPr>
          <w:lang w:val="en-US"/>
        </w:rPr>
        <w:t xml:space="preserve">, J. B. </w:t>
      </w:r>
      <w:proofErr w:type="spellStart"/>
      <w:r w:rsidRPr="00F14E7A">
        <w:rPr>
          <w:lang w:val="en-US"/>
        </w:rPr>
        <w:t>Rajan</w:t>
      </w:r>
      <w:proofErr w:type="spellEnd"/>
      <w:r w:rsidRPr="00F14E7A">
        <w:rPr>
          <w:lang w:val="en-US"/>
        </w:rPr>
        <w:t xml:space="preserve">, R. Wilson, The thermal decomposition of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salts: evidence for the formation of radical intermediates, Tetrahedron Letters No. 23, pp. 1507-1510, 1963 </w:t>
      </w:r>
    </w:p>
    <w:p w:rsidR="009B6386" w:rsidRPr="00F14E7A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0140BC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B.D. Smith, The Investigation of The Decomposition of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Salts in Aqueous Solution, A thesis for the Degree Doctor of Philosophy. </w:t>
      </w:r>
      <w:r w:rsidRPr="000140BC">
        <w:rPr>
          <w:lang w:val="en-US"/>
        </w:rPr>
        <w:t>Georgia Institute of Technology (1996)</w:t>
      </w:r>
    </w:p>
    <w:p w:rsidR="009B6386" w:rsidRPr="00F14E7A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0140BC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442F38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T. J. Kemp, P. Pinot De </w:t>
      </w:r>
      <w:proofErr w:type="spellStart"/>
      <w:r w:rsidRPr="00F14E7A">
        <w:rPr>
          <w:lang w:val="en-US"/>
        </w:rPr>
        <w:t>Moria</w:t>
      </w:r>
      <w:proofErr w:type="spellEnd"/>
      <w:r w:rsidRPr="00F14E7A">
        <w:rPr>
          <w:lang w:val="en-US"/>
        </w:rPr>
        <w:t xml:space="preserve">, The Photochemistry of </w:t>
      </w:r>
      <w:proofErr w:type="spellStart"/>
      <w:r w:rsidRPr="00F14E7A">
        <w:rPr>
          <w:lang w:val="en-US"/>
        </w:rPr>
        <w:t>Aryldiazonium</w:t>
      </w:r>
      <w:proofErr w:type="spellEnd"/>
      <w:r w:rsidRPr="00F14E7A">
        <w:rPr>
          <w:lang w:val="en-US"/>
        </w:rPr>
        <w:t xml:space="preserve"> Salts: </w:t>
      </w:r>
      <w:proofErr w:type="spellStart"/>
      <w:r w:rsidRPr="00F14E7A">
        <w:rPr>
          <w:lang w:val="en-US"/>
        </w:rPr>
        <w:t>Fundanental</w:t>
      </w:r>
      <w:proofErr w:type="spellEnd"/>
      <w:r w:rsidRPr="00F14E7A">
        <w:rPr>
          <w:lang w:val="en-US"/>
        </w:rPr>
        <w:t xml:space="preserve"> aspects and Applications to Reprographic Processes, Rev. Port. </w:t>
      </w:r>
      <w:proofErr w:type="spellStart"/>
      <w:r w:rsidRPr="00442F38">
        <w:rPr>
          <w:lang w:val="en-US"/>
        </w:rPr>
        <w:t>Quím</w:t>
      </w:r>
      <w:proofErr w:type="spellEnd"/>
      <w:r w:rsidRPr="00442F38">
        <w:rPr>
          <w:lang w:val="en-US"/>
        </w:rPr>
        <w:t>., 17 (1975)  174-182</w:t>
      </w:r>
    </w:p>
    <w:p w:rsidR="009B6386" w:rsidRPr="00F14E7A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G. </w:t>
      </w:r>
      <w:proofErr w:type="spellStart"/>
      <w:r w:rsidRPr="00F14E7A">
        <w:rPr>
          <w:lang w:val="en-US"/>
        </w:rPr>
        <w:t>Smets</w:t>
      </w:r>
      <w:proofErr w:type="spellEnd"/>
      <w:r w:rsidRPr="00F14E7A">
        <w:rPr>
          <w:lang w:val="en-US"/>
        </w:rPr>
        <w:t xml:space="preserve">, A. </w:t>
      </w:r>
      <w:proofErr w:type="spellStart"/>
      <w:r w:rsidRPr="00F14E7A">
        <w:rPr>
          <w:lang w:val="en-US"/>
        </w:rPr>
        <w:t>Aerts</w:t>
      </w:r>
      <w:proofErr w:type="spellEnd"/>
      <w:r w:rsidRPr="00F14E7A">
        <w:rPr>
          <w:lang w:val="en-US"/>
        </w:rPr>
        <w:t xml:space="preserve">, J. Van </w:t>
      </w:r>
      <w:proofErr w:type="spellStart"/>
      <w:r w:rsidRPr="00F14E7A">
        <w:rPr>
          <w:lang w:val="en-US"/>
        </w:rPr>
        <w:t>Eurum</w:t>
      </w:r>
      <w:proofErr w:type="spellEnd"/>
      <w:r w:rsidRPr="00F14E7A">
        <w:rPr>
          <w:lang w:val="en-US"/>
        </w:rPr>
        <w:t>, Photochemical Initiation of Cationic Polymerization and Its Kinetics, Polymer Journal, Vol.2, No. 9, pp 539-547 (1980)</w:t>
      </w:r>
    </w:p>
    <w:p w:rsidR="009B6386" w:rsidRPr="00F14E7A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F14E7A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F14E7A">
        <w:rPr>
          <w:lang w:val="en-US"/>
        </w:rPr>
        <w:t xml:space="preserve">L.L. Brown, J.S. Drury, Nitrogen Isotope Effects in the Decomposition of </w:t>
      </w:r>
      <w:proofErr w:type="spellStart"/>
      <w:r w:rsidRPr="00F14E7A">
        <w:rPr>
          <w:lang w:val="en-US"/>
        </w:rPr>
        <w:t>Diazonium</w:t>
      </w:r>
      <w:proofErr w:type="spellEnd"/>
      <w:r w:rsidRPr="00F14E7A">
        <w:rPr>
          <w:lang w:val="en-US"/>
        </w:rPr>
        <w:t xml:space="preserve"> Salts, The Journal of Chemical Physics, Vol. 43, Number 5, 1 September 1965</w:t>
      </w:r>
    </w:p>
    <w:p w:rsidR="009B6386" w:rsidRPr="00F14E7A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B2454D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jc w:val="left"/>
        <w:rPr>
          <w:lang w:val="en-US"/>
        </w:rPr>
      </w:pPr>
    </w:p>
    <w:p w:rsidR="009B6386" w:rsidRPr="0093080D" w:rsidRDefault="009B6386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</w:p>
    <w:p w:rsidR="009B6386" w:rsidRPr="00D57DFB" w:rsidRDefault="003E42ED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rPr>
          <w:lang w:val="en-US"/>
        </w:rPr>
      </w:pPr>
      <w:r w:rsidRPr="00D57DFB">
        <w:rPr>
          <w:lang w:val="en-US"/>
        </w:rPr>
        <w:t>http://www.unece.org/trans/danger/danger.html</w:t>
      </w:r>
    </w:p>
    <w:p w:rsidR="009B6386" w:rsidRPr="00D57DFB" w:rsidRDefault="009B6386">
      <w:pPr>
        <w:tabs>
          <w:tab w:val="left" w:pos="225"/>
          <w:tab w:val="left" w:pos="510"/>
        </w:tabs>
        <w:spacing w:after="113"/>
        <w:ind w:left="720" w:firstLine="0"/>
        <w:rPr>
          <w:lang w:val="en-US"/>
        </w:rPr>
      </w:pPr>
    </w:p>
    <w:p w:rsidR="009B6386" w:rsidRPr="00D57DFB" w:rsidRDefault="009B6386">
      <w:pPr>
        <w:tabs>
          <w:tab w:val="left" w:pos="225"/>
          <w:tab w:val="left" w:pos="510"/>
        </w:tabs>
        <w:spacing w:after="113"/>
        <w:ind w:left="1230" w:firstLine="0"/>
        <w:rPr>
          <w:lang w:val="en-US"/>
        </w:rPr>
      </w:pPr>
    </w:p>
    <w:p w:rsidR="003E42ED" w:rsidRPr="00D57DFB" w:rsidRDefault="003E42ED">
      <w:pPr>
        <w:tabs>
          <w:tab w:val="center" w:pos="218"/>
        </w:tabs>
        <w:spacing w:before="227" w:after="227"/>
        <w:ind w:left="1230" w:right="624" w:firstLine="0"/>
        <w:rPr>
          <w:lang w:val="en-US"/>
        </w:rPr>
      </w:pPr>
    </w:p>
    <w:sectPr w:rsidR="003E42ED" w:rsidRPr="00D57DFB" w:rsidSect="00D75541">
      <w:footerReference w:type="default" r:id="rId30"/>
      <w:footerReference w:type="first" r:id="rId31"/>
      <w:pgSz w:w="11906" w:h="16838"/>
      <w:pgMar w:top="850" w:right="1134" w:bottom="1409" w:left="1134" w:header="720" w:footer="850" w:gutter="0"/>
      <w:cols w:space="720"/>
      <w:docGrid w:linePitch="326" w:charSpace="-635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6A4F" w:rsidRDefault="00826A4F" w:rsidP="002F37E8">
      <w:pPr>
        <w:spacing w:line="240" w:lineRule="auto"/>
      </w:pPr>
      <w:r>
        <w:separator/>
      </w:r>
    </w:p>
  </w:endnote>
  <w:endnote w:type="continuationSeparator" w:id="0">
    <w:p w:rsidR="00826A4F" w:rsidRDefault="00826A4F" w:rsidP="002F37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ndard Symbols L">
    <w:charset w:val="02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4CCC" w:rsidRDefault="00A54CCC">
    <w:pPr>
      <w:pStyle w:val="ab"/>
      <w:jc w:val="center"/>
    </w:pPr>
    <w:r>
      <w:fldChar w:fldCharType="begin"/>
    </w:r>
    <w:r>
      <w:instrText xml:space="preserve"> PAGE </w:instrText>
    </w:r>
    <w:r>
      <w:fldChar w:fldCharType="separate"/>
    </w:r>
    <w:r w:rsidR="001B4C47">
      <w:rPr>
        <w:noProof/>
      </w:rPr>
      <w:t>20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4CCC" w:rsidRDefault="00A54CC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6A4F" w:rsidRDefault="00826A4F" w:rsidP="002F37E8">
      <w:pPr>
        <w:spacing w:line="240" w:lineRule="auto"/>
      </w:pPr>
      <w:r>
        <w:separator/>
      </w:r>
    </w:p>
  </w:footnote>
  <w:footnote w:type="continuationSeparator" w:id="0">
    <w:p w:rsidR="00826A4F" w:rsidRDefault="00826A4F" w:rsidP="002F37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(%1)"/>
      <w:lvlJc w:val="left"/>
      <w:pPr>
        <w:tabs>
          <w:tab w:val="num" w:pos="1230"/>
        </w:tabs>
        <w:ind w:left="1230" w:hanging="360"/>
      </w:pPr>
    </w:lvl>
    <w:lvl w:ilvl="1">
      <w:start w:val="1"/>
      <w:numFmt w:val="decimal"/>
      <w:lvlText w:val="%2."/>
      <w:lvlJc w:val="left"/>
      <w:pPr>
        <w:tabs>
          <w:tab w:val="num" w:pos="1590"/>
        </w:tabs>
        <w:ind w:left="1590" w:hanging="360"/>
      </w:pPr>
    </w:lvl>
    <w:lvl w:ilvl="2">
      <w:start w:val="1"/>
      <w:numFmt w:val="decimal"/>
      <w:lvlText w:val="%3."/>
      <w:lvlJc w:val="left"/>
      <w:pPr>
        <w:tabs>
          <w:tab w:val="num" w:pos="1950"/>
        </w:tabs>
        <w:ind w:left="1950" w:hanging="36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360"/>
      </w:pPr>
    </w:lvl>
    <w:lvl w:ilvl="4">
      <w:start w:val="1"/>
      <w:numFmt w:val="decimal"/>
      <w:lvlText w:val="%5."/>
      <w:lvlJc w:val="left"/>
      <w:pPr>
        <w:tabs>
          <w:tab w:val="num" w:pos="2670"/>
        </w:tabs>
        <w:ind w:left="2670" w:hanging="360"/>
      </w:pPr>
    </w:lvl>
    <w:lvl w:ilvl="5">
      <w:start w:val="1"/>
      <w:numFmt w:val="decimal"/>
      <w:lvlText w:val="%6."/>
      <w:lvlJc w:val="left"/>
      <w:pPr>
        <w:tabs>
          <w:tab w:val="num" w:pos="3030"/>
        </w:tabs>
        <w:ind w:left="3030" w:hanging="360"/>
      </w:pPr>
    </w:lvl>
    <w:lvl w:ilvl="6">
      <w:start w:val="1"/>
      <w:numFmt w:val="decimal"/>
      <w:lvlText w:val="%7."/>
      <w:lvlJc w:val="left"/>
      <w:pPr>
        <w:tabs>
          <w:tab w:val="num" w:pos="3390"/>
        </w:tabs>
        <w:ind w:left="3390" w:hanging="360"/>
      </w:pPr>
    </w:lvl>
    <w:lvl w:ilvl="7">
      <w:start w:val="1"/>
      <w:numFmt w:val="decimal"/>
      <w:lvlText w:val="%8."/>
      <w:lvlJc w:val="left"/>
      <w:pPr>
        <w:tabs>
          <w:tab w:val="num" w:pos="3750"/>
        </w:tabs>
        <w:ind w:left="3750" w:hanging="360"/>
      </w:pPr>
    </w:lvl>
    <w:lvl w:ilvl="8">
      <w:start w:val="1"/>
      <w:numFmt w:val="decimal"/>
      <w:lvlText w:val="%9."/>
      <w:lvlJc w:val="left"/>
      <w:pPr>
        <w:tabs>
          <w:tab w:val="num" w:pos="4110"/>
        </w:tabs>
        <w:ind w:left="411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rawingGridHorizontalSpacing w:val="108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00F14E7A"/>
    <w:rsid w:val="00005FC7"/>
    <w:rsid w:val="000140BC"/>
    <w:rsid w:val="00014A90"/>
    <w:rsid w:val="00025C77"/>
    <w:rsid w:val="000431E1"/>
    <w:rsid w:val="00070A40"/>
    <w:rsid w:val="00085490"/>
    <w:rsid w:val="00093C6C"/>
    <w:rsid w:val="000A0731"/>
    <w:rsid w:val="000B17C4"/>
    <w:rsid w:val="000B1A85"/>
    <w:rsid w:val="000B6689"/>
    <w:rsid w:val="000C35E5"/>
    <w:rsid w:val="000D0F17"/>
    <w:rsid w:val="000D2769"/>
    <w:rsid w:val="000D6F5F"/>
    <w:rsid w:val="000D73FE"/>
    <w:rsid w:val="000E0CD8"/>
    <w:rsid w:val="000E7A2E"/>
    <w:rsid w:val="000F0D0D"/>
    <w:rsid w:val="000F4894"/>
    <w:rsid w:val="00113F63"/>
    <w:rsid w:val="001264E7"/>
    <w:rsid w:val="001351B3"/>
    <w:rsid w:val="00141166"/>
    <w:rsid w:val="0014313D"/>
    <w:rsid w:val="001515B4"/>
    <w:rsid w:val="00174533"/>
    <w:rsid w:val="001824A4"/>
    <w:rsid w:val="001A1414"/>
    <w:rsid w:val="001B1BD0"/>
    <w:rsid w:val="001B2A64"/>
    <w:rsid w:val="001B4C47"/>
    <w:rsid w:val="001B6156"/>
    <w:rsid w:val="001C5A7A"/>
    <w:rsid w:val="001C784C"/>
    <w:rsid w:val="001F0C8E"/>
    <w:rsid w:val="00225554"/>
    <w:rsid w:val="00235E8A"/>
    <w:rsid w:val="00243D94"/>
    <w:rsid w:val="0025463B"/>
    <w:rsid w:val="0028142E"/>
    <w:rsid w:val="00282A40"/>
    <w:rsid w:val="002B3DBE"/>
    <w:rsid w:val="002C55DD"/>
    <w:rsid w:val="002D4262"/>
    <w:rsid w:val="002D49FA"/>
    <w:rsid w:val="002D515F"/>
    <w:rsid w:val="002E5A51"/>
    <w:rsid w:val="002E63B3"/>
    <w:rsid w:val="002F37E8"/>
    <w:rsid w:val="00300921"/>
    <w:rsid w:val="003136B1"/>
    <w:rsid w:val="003217EC"/>
    <w:rsid w:val="00325D55"/>
    <w:rsid w:val="00334BBE"/>
    <w:rsid w:val="003445DF"/>
    <w:rsid w:val="00346C79"/>
    <w:rsid w:val="003606B7"/>
    <w:rsid w:val="00372C51"/>
    <w:rsid w:val="00383F65"/>
    <w:rsid w:val="003D2B43"/>
    <w:rsid w:val="003D4E0A"/>
    <w:rsid w:val="003D7160"/>
    <w:rsid w:val="003E42ED"/>
    <w:rsid w:val="003E4A53"/>
    <w:rsid w:val="00405AC8"/>
    <w:rsid w:val="004106EF"/>
    <w:rsid w:val="00420FA1"/>
    <w:rsid w:val="00442F38"/>
    <w:rsid w:val="0044432F"/>
    <w:rsid w:val="004465CB"/>
    <w:rsid w:val="004477F3"/>
    <w:rsid w:val="00452656"/>
    <w:rsid w:val="00456F5E"/>
    <w:rsid w:val="0045742E"/>
    <w:rsid w:val="0046562E"/>
    <w:rsid w:val="0047514D"/>
    <w:rsid w:val="004917D5"/>
    <w:rsid w:val="0049782F"/>
    <w:rsid w:val="004C408C"/>
    <w:rsid w:val="004C6F03"/>
    <w:rsid w:val="004D33C2"/>
    <w:rsid w:val="004E3E4D"/>
    <w:rsid w:val="004F087F"/>
    <w:rsid w:val="004F5ADC"/>
    <w:rsid w:val="0051246B"/>
    <w:rsid w:val="005209F9"/>
    <w:rsid w:val="00521ECC"/>
    <w:rsid w:val="00523A26"/>
    <w:rsid w:val="00533C9B"/>
    <w:rsid w:val="00543DE7"/>
    <w:rsid w:val="00554DD2"/>
    <w:rsid w:val="00571A78"/>
    <w:rsid w:val="0059180D"/>
    <w:rsid w:val="005927E2"/>
    <w:rsid w:val="005A2911"/>
    <w:rsid w:val="005C3AA5"/>
    <w:rsid w:val="005C44E6"/>
    <w:rsid w:val="005D0014"/>
    <w:rsid w:val="005D2290"/>
    <w:rsid w:val="005D6A25"/>
    <w:rsid w:val="00623DA4"/>
    <w:rsid w:val="00643FBB"/>
    <w:rsid w:val="00652EFB"/>
    <w:rsid w:val="00657505"/>
    <w:rsid w:val="00666CE7"/>
    <w:rsid w:val="006676B1"/>
    <w:rsid w:val="0068340C"/>
    <w:rsid w:val="006854F3"/>
    <w:rsid w:val="006A0DE8"/>
    <w:rsid w:val="006B73E8"/>
    <w:rsid w:val="006C3693"/>
    <w:rsid w:val="006C6FF4"/>
    <w:rsid w:val="006D2EB0"/>
    <w:rsid w:val="006D778B"/>
    <w:rsid w:val="006E24BB"/>
    <w:rsid w:val="006F23F1"/>
    <w:rsid w:val="006F3AB2"/>
    <w:rsid w:val="00703FC5"/>
    <w:rsid w:val="00706D17"/>
    <w:rsid w:val="00743378"/>
    <w:rsid w:val="00743D41"/>
    <w:rsid w:val="00762AE5"/>
    <w:rsid w:val="007706A6"/>
    <w:rsid w:val="00782122"/>
    <w:rsid w:val="007976E9"/>
    <w:rsid w:val="007A2BA3"/>
    <w:rsid w:val="007A7ACA"/>
    <w:rsid w:val="007C4FD5"/>
    <w:rsid w:val="007C542F"/>
    <w:rsid w:val="007E0FD7"/>
    <w:rsid w:val="007E13C3"/>
    <w:rsid w:val="007E1710"/>
    <w:rsid w:val="007E4560"/>
    <w:rsid w:val="007E5392"/>
    <w:rsid w:val="007E7455"/>
    <w:rsid w:val="007F5B87"/>
    <w:rsid w:val="008121E8"/>
    <w:rsid w:val="00816ACB"/>
    <w:rsid w:val="0081725B"/>
    <w:rsid w:val="00817D21"/>
    <w:rsid w:val="00826A32"/>
    <w:rsid w:val="00826A4F"/>
    <w:rsid w:val="008308C0"/>
    <w:rsid w:val="008402EC"/>
    <w:rsid w:val="00853139"/>
    <w:rsid w:val="008631B0"/>
    <w:rsid w:val="008705FC"/>
    <w:rsid w:val="00872312"/>
    <w:rsid w:val="008803D5"/>
    <w:rsid w:val="00883379"/>
    <w:rsid w:val="00885C72"/>
    <w:rsid w:val="00886A12"/>
    <w:rsid w:val="00886DA8"/>
    <w:rsid w:val="00891F86"/>
    <w:rsid w:val="008A000B"/>
    <w:rsid w:val="008B3FF3"/>
    <w:rsid w:val="008B6D49"/>
    <w:rsid w:val="008C56DA"/>
    <w:rsid w:val="008E1317"/>
    <w:rsid w:val="008E61DF"/>
    <w:rsid w:val="00900B67"/>
    <w:rsid w:val="0090790A"/>
    <w:rsid w:val="00913E99"/>
    <w:rsid w:val="009223B2"/>
    <w:rsid w:val="0093080D"/>
    <w:rsid w:val="00936B44"/>
    <w:rsid w:val="00945295"/>
    <w:rsid w:val="0096705F"/>
    <w:rsid w:val="009734E0"/>
    <w:rsid w:val="009850CD"/>
    <w:rsid w:val="0098722F"/>
    <w:rsid w:val="009901E0"/>
    <w:rsid w:val="00992F23"/>
    <w:rsid w:val="009937EC"/>
    <w:rsid w:val="009A497E"/>
    <w:rsid w:val="009B6386"/>
    <w:rsid w:val="009B72DD"/>
    <w:rsid w:val="009B73CC"/>
    <w:rsid w:val="009C4448"/>
    <w:rsid w:val="009E1B34"/>
    <w:rsid w:val="009E4547"/>
    <w:rsid w:val="009E59E8"/>
    <w:rsid w:val="009F159D"/>
    <w:rsid w:val="009F697C"/>
    <w:rsid w:val="00A47FE4"/>
    <w:rsid w:val="00A54CCC"/>
    <w:rsid w:val="00A55F22"/>
    <w:rsid w:val="00A725EB"/>
    <w:rsid w:val="00A76A4F"/>
    <w:rsid w:val="00A854E9"/>
    <w:rsid w:val="00AA44F7"/>
    <w:rsid w:val="00AA5EA0"/>
    <w:rsid w:val="00AA7A4D"/>
    <w:rsid w:val="00AB216C"/>
    <w:rsid w:val="00AB711E"/>
    <w:rsid w:val="00AC40F6"/>
    <w:rsid w:val="00AD018E"/>
    <w:rsid w:val="00AD1811"/>
    <w:rsid w:val="00AD4886"/>
    <w:rsid w:val="00AD6D9E"/>
    <w:rsid w:val="00AF3AFA"/>
    <w:rsid w:val="00B102B1"/>
    <w:rsid w:val="00B21D4D"/>
    <w:rsid w:val="00B2454D"/>
    <w:rsid w:val="00B44A4E"/>
    <w:rsid w:val="00B524BA"/>
    <w:rsid w:val="00B6228F"/>
    <w:rsid w:val="00B65FF9"/>
    <w:rsid w:val="00B677A4"/>
    <w:rsid w:val="00B7504B"/>
    <w:rsid w:val="00B75A9C"/>
    <w:rsid w:val="00B814FE"/>
    <w:rsid w:val="00B87E41"/>
    <w:rsid w:val="00B91153"/>
    <w:rsid w:val="00B92705"/>
    <w:rsid w:val="00BA658B"/>
    <w:rsid w:val="00BB156E"/>
    <w:rsid w:val="00BB5AFC"/>
    <w:rsid w:val="00BC6D6E"/>
    <w:rsid w:val="00BD6508"/>
    <w:rsid w:val="00C079A4"/>
    <w:rsid w:val="00C15A0C"/>
    <w:rsid w:val="00C57A94"/>
    <w:rsid w:val="00CA20C7"/>
    <w:rsid w:val="00CC4D84"/>
    <w:rsid w:val="00CD58B5"/>
    <w:rsid w:val="00CD620C"/>
    <w:rsid w:val="00CF32B2"/>
    <w:rsid w:val="00CF39E6"/>
    <w:rsid w:val="00CF7BEB"/>
    <w:rsid w:val="00D0014E"/>
    <w:rsid w:val="00D00D5C"/>
    <w:rsid w:val="00D10A23"/>
    <w:rsid w:val="00D20428"/>
    <w:rsid w:val="00D310B0"/>
    <w:rsid w:val="00D35FC5"/>
    <w:rsid w:val="00D4225C"/>
    <w:rsid w:val="00D57DFB"/>
    <w:rsid w:val="00D75541"/>
    <w:rsid w:val="00D82942"/>
    <w:rsid w:val="00DA3EE0"/>
    <w:rsid w:val="00DD5551"/>
    <w:rsid w:val="00DF1584"/>
    <w:rsid w:val="00E248F6"/>
    <w:rsid w:val="00E3706C"/>
    <w:rsid w:val="00E41C7B"/>
    <w:rsid w:val="00E60D75"/>
    <w:rsid w:val="00E63682"/>
    <w:rsid w:val="00E660CE"/>
    <w:rsid w:val="00E6677B"/>
    <w:rsid w:val="00E70390"/>
    <w:rsid w:val="00E734E3"/>
    <w:rsid w:val="00E74550"/>
    <w:rsid w:val="00E83391"/>
    <w:rsid w:val="00E91379"/>
    <w:rsid w:val="00E91487"/>
    <w:rsid w:val="00E93737"/>
    <w:rsid w:val="00EC2BE4"/>
    <w:rsid w:val="00EC54F3"/>
    <w:rsid w:val="00ED696A"/>
    <w:rsid w:val="00EE3E50"/>
    <w:rsid w:val="00EE3F69"/>
    <w:rsid w:val="00EF6158"/>
    <w:rsid w:val="00EF7859"/>
    <w:rsid w:val="00F012FD"/>
    <w:rsid w:val="00F14E7A"/>
    <w:rsid w:val="00F2218B"/>
    <w:rsid w:val="00F23DC5"/>
    <w:rsid w:val="00F25750"/>
    <w:rsid w:val="00F279D9"/>
    <w:rsid w:val="00F35AA5"/>
    <w:rsid w:val="00F464F8"/>
    <w:rsid w:val="00F530AB"/>
    <w:rsid w:val="00F75445"/>
    <w:rsid w:val="00F8598C"/>
    <w:rsid w:val="00F93308"/>
    <w:rsid w:val="00FB5896"/>
    <w:rsid w:val="00FC1A85"/>
    <w:rsid w:val="00FC21A4"/>
    <w:rsid w:val="00FC7F57"/>
    <w:rsid w:val="00FD65D9"/>
    <w:rsid w:val="00FF0A11"/>
    <w:rsid w:val="00FF2B20"/>
    <w:rsid w:val="00FF64E0"/>
    <w:rsid w:val="1285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386"/>
    <w:pPr>
      <w:suppressAutoHyphens/>
      <w:spacing w:line="312" w:lineRule="auto"/>
      <w:ind w:firstLine="567"/>
      <w:jc w:val="both"/>
    </w:pPr>
    <w:rPr>
      <w:rFonts w:ascii="Liberation Serif" w:eastAsia="Noto Sans CJK SC Regular" w:hAnsi="Liberation Serif" w:cs="FreeSans"/>
      <w:kern w:val="1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9B6386"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1"/>
    <w:qFormat/>
    <w:rsid w:val="009B6386"/>
    <w:pPr>
      <w:numPr>
        <w:ilvl w:val="1"/>
        <w:numId w:val="1"/>
      </w:numPr>
      <w:spacing w:before="200"/>
      <w:ind w:left="0" w:firstLine="0"/>
      <w:outlineLvl w:val="1"/>
    </w:pPr>
    <w:rPr>
      <w:b/>
      <w:bCs/>
      <w:sz w:val="32"/>
      <w:szCs w:val="32"/>
    </w:rPr>
  </w:style>
  <w:style w:type="paragraph" w:styleId="3">
    <w:name w:val="heading 3"/>
    <w:basedOn w:val="a0"/>
    <w:next w:val="a1"/>
    <w:qFormat/>
    <w:rsid w:val="009B6386"/>
    <w:pPr>
      <w:numPr>
        <w:ilvl w:val="2"/>
        <w:numId w:val="1"/>
      </w:numPr>
      <w:spacing w:before="142" w:after="0"/>
      <w:ind w:left="0" w:firstLine="567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9B6386"/>
  </w:style>
  <w:style w:type="character" w:customStyle="1" w:styleId="WW8Num1z1">
    <w:name w:val="WW8Num1z1"/>
    <w:rsid w:val="009B6386"/>
  </w:style>
  <w:style w:type="character" w:customStyle="1" w:styleId="WW8Num1z2">
    <w:name w:val="WW8Num1z2"/>
    <w:rsid w:val="009B6386"/>
  </w:style>
  <w:style w:type="character" w:customStyle="1" w:styleId="WW8Num1z3">
    <w:name w:val="WW8Num1z3"/>
    <w:rsid w:val="009B6386"/>
  </w:style>
  <w:style w:type="character" w:customStyle="1" w:styleId="WW8Num1z4">
    <w:name w:val="WW8Num1z4"/>
    <w:rsid w:val="009B6386"/>
  </w:style>
  <w:style w:type="character" w:customStyle="1" w:styleId="WW8Num1z5">
    <w:name w:val="WW8Num1z5"/>
    <w:rsid w:val="009B6386"/>
  </w:style>
  <w:style w:type="character" w:customStyle="1" w:styleId="WW8Num1z6">
    <w:name w:val="WW8Num1z6"/>
    <w:rsid w:val="009B6386"/>
  </w:style>
  <w:style w:type="character" w:customStyle="1" w:styleId="WW8Num1z7">
    <w:name w:val="WW8Num1z7"/>
    <w:rsid w:val="009B6386"/>
  </w:style>
  <w:style w:type="character" w:customStyle="1" w:styleId="WW8Num1z8">
    <w:name w:val="WW8Num1z8"/>
    <w:rsid w:val="009B6386"/>
  </w:style>
  <w:style w:type="character" w:customStyle="1" w:styleId="WW8Num2z0">
    <w:name w:val="WW8Num2z0"/>
    <w:rsid w:val="009B6386"/>
  </w:style>
  <w:style w:type="character" w:customStyle="1" w:styleId="WW8Num2z1">
    <w:name w:val="WW8Num2z1"/>
    <w:rsid w:val="009B6386"/>
  </w:style>
  <w:style w:type="character" w:customStyle="1" w:styleId="WW8Num2z2">
    <w:name w:val="WW8Num2z2"/>
    <w:rsid w:val="009B6386"/>
  </w:style>
  <w:style w:type="character" w:customStyle="1" w:styleId="WW8Num2z3">
    <w:name w:val="WW8Num2z3"/>
    <w:rsid w:val="009B6386"/>
  </w:style>
  <w:style w:type="character" w:customStyle="1" w:styleId="WW8Num2z4">
    <w:name w:val="WW8Num2z4"/>
    <w:rsid w:val="009B6386"/>
  </w:style>
  <w:style w:type="character" w:customStyle="1" w:styleId="WW8Num2z5">
    <w:name w:val="WW8Num2z5"/>
    <w:rsid w:val="009B6386"/>
  </w:style>
  <w:style w:type="character" w:customStyle="1" w:styleId="WW8Num2z6">
    <w:name w:val="WW8Num2z6"/>
    <w:rsid w:val="009B6386"/>
  </w:style>
  <w:style w:type="character" w:customStyle="1" w:styleId="WW8Num2z7">
    <w:name w:val="WW8Num2z7"/>
    <w:rsid w:val="009B6386"/>
  </w:style>
  <w:style w:type="character" w:customStyle="1" w:styleId="WW8Num2z8">
    <w:name w:val="WW8Num2z8"/>
    <w:rsid w:val="009B6386"/>
  </w:style>
  <w:style w:type="character" w:customStyle="1" w:styleId="WW8Num3z0">
    <w:name w:val="WW8Num3z0"/>
    <w:rsid w:val="009B6386"/>
  </w:style>
  <w:style w:type="character" w:customStyle="1" w:styleId="WW8Num3z1">
    <w:name w:val="WW8Num3z1"/>
    <w:rsid w:val="009B6386"/>
  </w:style>
  <w:style w:type="character" w:customStyle="1" w:styleId="WW8Num3z2">
    <w:name w:val="WW8Num3z2"/>
    <w:rsid w:val="009B6386"/>
  </w:style>
  <w:style w:type="character" w:customStyle="1" w:styleId="WW8Num3z3">
    <w:name w:val="WW8Num3z3"/>
    <w:rsid w:val="009B6386"/>
  </w:style>
  <w:style w:type="character" w:customStyle="1" w:styleId="WW8Num3z4">
    <w:name w:val="WW8Num3z4"/>
    <w:rsid w:val="009B6386"/>
  </w:style>
  <w:style w:type="character" w:customStyle="1" w:styleId="WW8Num3z5">
    <w:name w:val="WW8Num3z5"/>
    <w:rsid w:val="009B6386"/>
  </w:style>
  <w:style w:type="character" w:customStyle="1" w:styleId="WW8Num3z6">
    <w:name w:val="WW8Num3z6"/>
    <w:rsid w:val="009B6386"/>
  </w:style>
  <w:style w:type="character" w:customStyle="1" w:styleId="WW8Num3z7">
    <w:name w:val="WW8Num3z7"/>
    <w:rsid w:val="009B6386"/>
  </w:style>
  <w:style w:type="character" w:customStyle="1" w:styleId="WW8Num3z8">
    <w:name w:val="WW8Num3z8"/>
    <w:rsid w:val="009B6386"/>
  </w:style>
  <w:style w:type="character" w:customStyle="1" w:styleId="10">
    <w:name w:val="Основной шрифт абзаца1"/>
    <w:rsid w:val="009B6386"/>
  </w:style>
  <w:style w:type="character" w:customStyle="1" w:styleId="a5">
    <w:name w:val="Символ нумерации"/>
    <w:rsid w:val="009B6386"/>
  </w:style>
  <w:style w:type="character" w:customStyle="1" w:styleId="a6">
    <w:name w:val="Текст выноски Знак"/>
    <w:rsid w:val="009B6386"/>
    <w:rPr>
      <w:rFonts w:ascii="Tahoma" w:eastAsia="Tahoma" w:hAnsi="Tahoma"/>
      <w:sz w:val="16"/>
    </w:rPr>
  </w:style>
  <w:style w:type="character" w:customStyle="1" w:styleId="20">
    <w:name w:val="Основной шрифт абзаца2"/>
    <w:rsid w:val="009B6386"/>
  </w:style>
  <w:style w:type="paragraph" w:customStyle="1" w:styleId="a0">
    <w:name w:val="Заголовок"/>
    <w:basedOn w:val="a"/>
    <w:next w:val="a1"/>
    <w:rsid w:val="009B6386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9B6386"/>
    <w:pPr>
      <w:spacing w:after="140" w:line="288" w:lineRule="auto"/>
    </w:pPr>
  </w:style>
  <w:style w:type="paragraph" w:styleId="a7">
    <w:name w:val="List"/>
    <w:basedOn w:val="a1"/>
    <w:rsid w:val="009B6386"/>
  </w:style>
  <w:style w:type="paragraph" w:styleId="a8">
    <w:name w:val="caption"/>
    <w:basedOn w:val="a"/>
    <w:qFormat/>
    <w:rsid w:val="009B6386"/>
    <w:pPr>
      <w:suppressLineNumbers/>
      <w:spacing w:before="120" w:after="120"/>
    </w:pPr>
    <w:rPr>
      <w:i/>
      <w:iCs/>
    </w:rPr>
  </w:style>
  <w:style w:type="paragraph" w:customStyle="1" w:styleId="21">
    <w:name w:val="Указатель2"/>
    <w:basedOn w:val="a"/>
    <w:rsid w:val="009B6386"/>
    <w:pPr>
      <w:suppressLineNumbers/>
    </w:pPr>
  </w:style>
  <w:style w:type="paragraph" w:customStyle="1" w:styleId="11">
    <w:name w:val="Название объекта1"/>
    <w:basedOn w:val="a"/>
    <w:rsid w:val="009B6386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rsid w:val="009B6386"/>
    <w:pPr>
      <w:suppressLineNumbers/>
    </w:pPr>
  </w:style>
  <w:style w:type="paragraph" w:customStyle="1" w:styleId="a9">
    <w:name w:val="Содержимое таблицы"/>
    <w:basedOn w:val="a"/>
    <w:rsid w:val="009B6386"/>
    <w:pPr>
      <w:suppressLineNumbers/>
    </w:pPr>
  </w:style>
  <w:style w:type="paragraph" w:customStyle="1" w:styleId="aa">
    <w:name w:val="Заголовок таблицы"/>
    <w:basedOn w:val="a9"/>
    <w:rsid w:val="009B6386"/>
    <w:pPr>
      <w:jc w:val="center"/>
    </w:pPr>
    <w:rPr>
      <w:b/>
      <w:bCs/>
    </w:rPr>
  </w:style>
  <w:style w:type="paragraph" w:styleId="ab">
    <w:name w:val="footer"/>
    <w:basedOn w:val="a"/>
    <w:rsid w:val="009B6386"/>
    <w:pPr>
      <w:suppressLineNumbers/>
      <w:tabs>
        <w:tab w:val="center" w:pos="4819"/>
        <w:tab w:val="right" w:pos="9638"/>
      </w:tabs>
    </w:pPr>
  </w:style>
  <w:style w:type="paragraph" w:customStyle="1" w:styleId="13">
    <w:name w:val="Текст выноски1"/>
    <w:basedOn w:val="a"/>
    <w:rsid w:val="009B6386"/>
    <w:pPr>
      <w:spacing w:line="240" w:lineRule="auto"/>
      <w:jc w:val="left"/>
    </w:pPr>
    <w:rPr>
      <w:rFonts w:ascii="Tahoma" w:eastAsia="Tahoma" w:hAnsi="Tahoma"/>
      <w:sz w:val="16"/>
    </w:rPr>
  </w:style>
  <w:style w:type="paragraph" w:customStyle="1" w:styleId="ac">
    <w:name w:val="Блочная цитата"/>
    <w:basedOn w:val="a"/>
    <w:rsid w:val="009B6386"/>
  </w:style>
  <w:style w:type="paragraph" w:styleId="ad">
    <w:name w:val="Title"/>
    <w:basedOn w:val="a0"/>
    <w:qFormat/>
    <w:rsid w:val="009B6386"/>
  </w:style>
  <w:style w:type="paragraph" w:styleId="ae">
    <w:name w:val="Subtitle"/>
    <w:basedOn w:val="a0"/>
    <w:qFormat/>
    <w:rsid w:val="009B6386"/>
  </w:style>
  <w:style w:type="paragraph" w:styleId="af">
    <w:name w:val="List Paragraph"/>
    <w:basedOn w:val="a"/>
    <w:uiPriority w:val="34"/>
    <w:qFormat/>
    <w:rsid w:val="000D0F17"/>
    <w:pPr>
      <w:ind w:left="720"/>
      <w:contextualSpacing/>
    </w:pPr>
    <w:rPr>
      <w:rFonts w:cs="Mangal"/>
      <w:szCs w:val="21"/>
    </w:rPr>
  </w:style>
  <w:style w:type="paragraph" w:styleId="af0">
    <w:name w:val="Balloon Text"/>
    <w:basedOn w:val="a"/>
    <w:link w:val="14"/>
    <w:uiPriority w:val="99"/>
    <w:semiHidden/>
    <w:unhideWhenUsed/>
    <w:rsid w:val="000D0F17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14">
    <w:name w:val="Текст выноски Знак1"/>
    <w:basedOn w:val="a2"/>
    <w:link w:val="af0"/>
    <w:uiPriority w:val="99"/>
    <w:semiHidden/>
    <w:rsid w:val="000D0F17"/>
    <w:rPr>
      <w:rFonts w:ascii="Tahoma" w:eastAsia="Noto Sans CJK SC Regular" w:hAnsi="Tahoma" w:cs="Mangal"/>
      <w:kern w:val="1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F61DB8-695F-4A5E-89FC-F551C7D5F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5281</TotalTime>
  <Pages>24</Pages>
  <Words>5642</Words>
  <Characters>32163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</dc:creator>
  <cp:lastModifiedBy>Viktor D. Filimonov</cp:lastModifiedBy>
  <cp:revision>196</cp:revision>
  <cp:lastPrinted>1900-12-31T17:00:00Z</cp:lastPrinted>
  <dcterms:created xsi:type="dcterms:W3CDTF">2017-06-12T04:04:00Z</dcterms:created>
  <dcterms:modified xsi:type="dcterms:W3CDTF">2017-08-21T05:33:00Z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</Properties>
</file>